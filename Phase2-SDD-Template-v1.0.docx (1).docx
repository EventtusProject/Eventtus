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976FD" w14:textId="1EBF25DA" w:rsidR="00101910" w:rsidRDefault="0017211B">
      <w:pPr>
        <w:spacing w:before="92"/>
        <w:ind w:left="3102"/>
      </w:pPr>
      <w:r>
        <w:pict w14:anchorId="6BA977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pt;height:70.4pt">
            <v:imagedata r:id="rId8" o:title=""/>
          </v:shape>
        </w:pict>
      </w:r>
    </w:p>
    <w:p w14:paraId="6BA976FE" w14:textId="77777777" w:rsidR="00101910" w:rsidRDefault="00101910">
      <w:pPr>
        <w:spacing w:line="200" w:lineRule="exact"/>
      </w:pPr>
    </w:p>
    <w:p w14:paraId="6BA976FF" w14:textId="77777777" w:rsidR="00101910" w:rsidRDefault="00101910">
      <w:pPr>
        <w:spacing w:line="200" w:lineRule="exact"/>
      </w:pPr>
    </w:p>
    <w:p w14:paraId="6BA97700" w14:textId="77777777" w:rsidR="00101910" w:rsidRDefault="00101910">
      <w:pPr>
        <w:spacing w:line="200" w:lineRule="exact"/>
      </w:pPr>
    </w:p>
    <w:p w14:paraId="6BA97701" w14:textId="77777777" w:rsidR="00101910" w:rsidRDefault="00101910">
      <w:pPr>
        <w:spacing w:line="200" w:lineRule="exact"/>
      </w:pPr>
    </w:p>
    <w:p w14:paraId="6BA97702" w14:textId="77777777" w:rsidR="00101910" w:rsidRDefault="00101910">
      <w:pPr>
        <w:spacing w:line="200" w:lineRule="exact"/>
      </w:pPr>
    </w:p>
    <w:p w14:paraId="6BA97703" w14:textId="77777777" w:rsidR="00101910" w:rsidRDefault="00101910">
      <w:pPr>
        <w:spacing w:line="200" w:lineRule="exact"/>
      </w:pPr>
    </w:p>
    <w:p w14:paraId="6BA97704" w14:textId="77777777" w:rsidR="00101910" w:rsidRPr="00ED6117" w:rsidRDefault="00101910">
      <w:pPr>
        <w:spacing w:before="11" w:line="280" w:lineRule="exact"/>
        <w:rPr>
          <w:rFonts w:asciiTheme="minorHAnsi" w:hAnsiTheme="minorHAnsi" w:cstheme="minorHAnsi"/>
          <w:sz w:val="28"/>
          <w:szCs w:val="28"/>
        </w:rPr>
      </w:pPr>
    </w:p>
    <w:p w14:paraId="3E754743" w14:textId="77777777" w:rsidR="00372633" w:rsidRPr="00ED6117" w:rsidRDefault="00372633" w:rsidP="00372633">
      <w:pPr>
        <w:jc w:val="center"/>
        <w:rPr>
          <w:rFonts w:asciiTheme="minorHAnsi" w:hAnsiTheme="minorHAnsi" w:cstheme="minorHAnsi"/>
          <w:b/>
          <w:bCs/>
          <w:color w:val="000000"/>
          <w:sz w:val="56"/>
          <w:szCs w:val="56"/>
        </w:rPr>
      </w:pPr>
      <w:r w:rsidRPr="00ED6117">
        <w:rPr>
          <w:rFonts w:asciiTheme="minorHAnsi" w:hAnsiTheme="minorHAnsi" w:cstheme="minorHAnsi"/>
          <w:b/>
          <w:bCs/>
          <w:color w:val="000000"/>
          <w:sz w:val="56"/>
          <w:szCs w:val="56"/>
        </w:rPr>
        <w:t>Course code: 4170207</w:t>
      </w:r>
    </w:p>
    <w:p w14:paraId="343B97F4" w14:textId="77777777" w:rsidR="00372633" w:rsidRPr="00ED6117" w:rsidRDefault="00372633" w:rsidP="00372633">
      <w:pPr>
        <w:jc w:val="center"/>
        <w:rPr>
          <w:rFonts w:asciiTheme="minorHAnsi" w:hAnsiTheme="minorHAnsi" w:cstheme="minorHAnsi"/>
          <w:b/>
          <w:bCs/>
          <w:color w:val="000000"/>
          <w:sz w:val="56"/>
          <w:szCs w:val="56"/>
        </w:rPr>
      </w:pPr>
      <w:r w:rsidRPr="00ED6117">
        <w:rPr>
          <w:rFonts w:asciiTheme="minorHAnsi" w:hAnsiTheme="minorHAnsi" w:cstheme="minorHAnsi"/>
          <w:b/>
          <w:bCs/>
          <w:color w:val="000000"/>
          <w:sz w:val="56"/>
          <w:szCs w:val="56"/>
        </w:rPr>
        <w:t>Software Engineering Theory</w:t>
      </w:r>
    </w:p>
    <w:p w14:paraId="6BA97709" w14:textId="77777777" w:rsidR="00101910" w:rsidRPr="00ED6117" w:rsidRDefault="00101910">
      <w:pPr>
        <w:spacing w:before="2" w:line="100" w:lineRule="exact"/>
        <w:rPr>
          <w:rFonts w:asciiTheme="minorHAnsi" w:hAnsiTheme="minorHAnsi" w:cstheme="minorHAnsi"/>
          <w:sz w:val="10"/>
          <w:szCs w:val="10"/>
        </w:rPr>
      </w:pPr>
    </w:p>
    <w:p w14:paraId="6BA9770A" w14:textId="77777777" w:rsidR="00101910" w:rsidRPr="00ED6117" w:rsidRDefault="00101910">
      <w:pPr>
        <w:spacing w:line="200" w:lineRule="exact"/>
        <w:rPr>
          <w:rFonts w:asciiTheme="minorHAnsi" w:hAnsiTheme="minorHAnsi" w:cstheme="minorHAnsi"/>
        </w:rPr>
      </w:pPr>
    </w:p>
    <w:p w14:paraId="6BA9770B" w14:textId="77777777" w:rsidR="00101910" w:rsidRPr="00ED6117" w:rsidRDefault="002B4C7B">
      <w:pPr>
        <w:ind w:left="22" w:right="27"/>
        <w:jc w:val="center"/>
        <w:rPr>
          <w:rFonts w:asciiTheme="minorHAnsi" w:eastAsia="Calibri" w:hAnsiTheme="minorHAnsi" w:cstheme="minorHAnsi"/>
          <w:sz w:val="64"/>
          <w:szCs w:val="64"/>
        </w:rPr>
      </w:pPr>
      <w:r w:rsidRPr="00ED6117">
        <w:rPr>
          <w:rFonts w:asciiTheme="minorHAnsi" w:eastAsia="Calibri" w:hAnsiTheme="minorHAnsi" w:cstheme="minorHAnsi"/>
          <w:sz w:val="64"/>
          <w:szCs w:val="64"/>
        </w:rPr>
        <w:t>Phase</w:t>
      </w:r>
      <w:r w:rsidRPr="00ED6117">
        <w:rPr>
          <w:rFonts w:asciiTheme="minorHAnsi" w:eastAsia="Calibri" w:hAnsiTheme="minorHAnsi" w:cstheme="minorHAnsi"/>
          <w:spacing w:val="-2"/>
          <w:sz w:val="64"/>
          <w:szCs w:val="64"/>
        </w:rPr>
        <w:t xml:space="preserve"> </w:t>
      </w:r>
      <w:r w:rsidRPr="00ED6117">
        <w:rPr>
          <w:rFonts w:asciiTheme="minorHAnsi" w:eastAsia="Calibri" w:hAnsiTheme="minorHAnsi" w:cstheme="minorHAnsi"/>
          <w:sz w:val="64"/>
          <w:szCs w:val="64"/>
        </w:rPr>
        <w:t>2: Software</w:t>
      </w:r>
      <w:r w:rsidRPr="00ED6117">
        <w:rPr>
          <w:rFonts w:asciiTheme="minorHAnsi" w:eastAsia="Calibri" w:hAnsiTheme="minorHAnsi" w:cstheme="minorHAnsi"/>
          <w:spacing w:val="-3"/>
          <w:sz w:val="64"/>
          <w:szCs w:val="64"/>
        </w:rPr>
        <w:t xml:space="preserve"> </w:t>
      </w:r>
      <w:r w:rsidRPr="00ED6117">
        <w:rPr>
          <w:rFonts w:asciiTheme="minorHAnsi" w:eastAsia="Calibri" w:hAnsiTheme="minorHAnsi" w:cstheme="minorHAnsi"/>
          <w:sz w:val="64"/>
          <w:szCs w:val="64"/>
        </w:rPr>
        <w:t>Des</w:t>
      </w:r>
      <w:r w:rsidRPr="00ED6117">
        <w:rPr>
          <w:rFonts w:asciiTheme="minorHAnsi" w:eastAsia="Calibri" w:hAnsiTheme="minorHAnsi" w:cstheme="minorHAnsi"/>
          <w:spacing w:val="-2"/>
          <w:sz w:val="64"/>
          <w:szCs w:val="64"/>
        </w:rPr>
        <w:t>i</w:t>
      </w:r>
      <w:r w:rsidRPr="00ED6117">
        <w:rPr>
          <w:rFonts w:asciiTheme="minorHAnsi" w:eastAsia="Calibri" w:hAnsiTheme="minorHAnsi" w:cstheme="minorHAnsi"/>
          <w:sz w:val="64"/>
          <w:szCs w:val="64"/>
        </w:rPr>
        <w:t>gn D</w:t>
      </w:r>
      <w:r w:rsidRPr="00ED6117">
        <w:rPr>
          <w:rFonts w:asciiTheme="minorHAnsi" w:eastAsia="Calibri" w:hAnsiTheme="minorHAnsi" w:cstheme="minorHAnsi"/>
          <w:spacing w:val="1"/>
          <w:sz w:val="64"/>
          <w:szCs w:val="64"/>
        </w:rPr>
        <w:t>o</w:t>
      </w:r>
      <w:r w:rsidRPr="00ED6117">
        <w:rPr>
          <w:rFonts w:asciiTheme="minorHAnsi" w:eastAsia="Calibri" w:hAnsiTheme="minorHAnsi" w:cstheme="minorHAnsi"/>
          <w:sz w:val="64"/>
          <w:szCs w:val="64"/>
        </w:rPr>
        <w:t>cument</w:t>
      </w:r>
    </w:p>
    <w:p w14:paraId="6BA9770C" w14:textId="77777777" w:rsidR="00101910" w:rsidRPr="00ED6117" w:rsidRDefault="00101910">
      <w:pPr>
        <w:spacing w:before="8" w:line="100" w:lineRule="exact"/>
        <w:rPr>
          <w:rFonts w:asciiTheme="minorHAnsi" w:hAnsiTheme="minorHAnsi" w:cstheme="minorHAnsi"/>
          <w:sz w:val="11"/>
          <w:szCs w:val="11"/>
        </w:rPr>
      </w:pPr>
    </w:p>
    <w:p w14:paraId="6BA9770D" w14:textId="77777777" w:rsidR="00101910" w:rsidRPr="00ED6117" w:rsidRDefault="00101910">
      <w:pPr>
        <w:spacing w:line="200" w:lineRule="exact"/>
        <w:rPr>
          <w:rFonts w:asciiTheme="minorHAnsi" w:hAnsiTheme="minorHAnsi" w:cstheme="minorHAnsi"/>
        </w:rPr>
      </w:pPr>
    </w:p>
    <w:p w14:paraId="6BA9770E" w14:textId="77777777" w:rsidR="00101910" w:rsidRPr="00ED6117" w:rsidRDefault="002B4C7B">
      <w:pPr>
        <w:ind w:left="3141" w:right="3218"/>
        <w:jc w:val="center"/>
        <w:rPr>
          <w:rFonts w:asciiTheme="minorHAnsi" w:eastAsia="Calibri" w:hAnsiTheme="minorHAnsi" w:cstheme="minorHAnsi"/>
          <w:sz w:val="64"/>
          <w:szCs w:val="64"/>
        </w:rPr>
      </w:pPr>
      <w:r w:rsidRPr="00ED6117">
        <w:rPr>
          <w:rFonts w:asciiTheme="minorHAnsi" w:eastAsia="Calibri" w:hAnsiTheme="minorHAnsi" w:cstheme="minorHAnsi"/>
          <w:sz w:val="64"/>
          <w:szCs w:val="64"/>
        </w:rPr>
        <w:t>Team Name</w:t>
      </w:r>
    </w:p>
    <w:p w14:paraId="6BA9770F" w14:textId="77777777" w:rsidR="00101910" w:rsidRPr="00ED6117" w:rsidRDefault="00101910">
      <w:pPr>
        <w:spacing w:before="2" w:line="120" w:lineRule="exact"/>
        <w:rPr>
          <w:rFonts w:asciiTheme="minorHAnsi" w:hAnsiTheme="minorHAnsi" w:cstheme="minorHAnsi"/>
          <w:sz w:val="12"/>
          <w:szCs w:val="12"/>
        </w:rPr>
      </w:pPr>
    </w:p>
    <w:p w14:paraId="6BA97710" w14:textId="77777777" w:rsidR="00101910" w:rsidRPr="00ED6117" w:rsidRDefault="00101910">
      <w:pPr>
        <w:spacing w:line="200" w:lineRule="exact"/>
        <w:rPr>
          <w:rFonts w:asciiTheme="minorHAnsi" w:hAnsiTheme="minorHAnsi" w:cstheme="minorHAnsi"/>
        </w:rPr>
      </w:pPr>
    </w:p>
    <w:p w14:paraId="04DBEA9D" w14:textId="77777777" w:rsidR="00ED6117" w:rsidRPr="00ED6117" w:rsidRDefault="00ED6117" w:rsidP="00ED6117">
      <w:pPr>
        <w:rPr>
          <w:rFonts w:asciiTheme="minorHAnsi" w:hAnsiTheme="minorHAnsi" w:cstheme="minorHAnsi"/>
          <w:sz w:val="70"/>
          <w:szCs w:val="70"/>
          <w:lang w:bidi="ar-EG"/>
        </w:rPr>
      </w:pPr>
      <w:r w:rsidRPr="00ED6117">
        <w:rPr>
          <w:rFonts w:asciiTheme="minorHAnsi" w:hAnsiTheme="minorHAnsi" w:cstheme="minorHAnsi"/>
          <w:sz w:val="52"/>
          <w:szCs w:val="52"/>
          <w:lang w:bidi="ar-EG"/>
        </w:rPr>
        <w:t xml:space="preserve">               Full Name                         ID    </w:t>
      </w:r>
    </w:p>
    <w:p w14:paraId="03C44EF2" w14:textId="77777777" w:rsidR="00ED6117" w:rsidRPr="00ED6117" w:rsidRDefault="00ED6117" w:rsidP="00ED6117">
      <w:pPr>
        <w:rPr>
          <w:rFonts w:asciiTheme="minorHAnsi" w:hAnsiTheme="minorHAnsi" w:cstheme="minorHAnsi"/>
          <w:sz w:val="52"/>
          <w:szCs w:val="52"/>
          <w:lang w:bidi="ar-EG"/>
        </w:rPr>
      </w:pPr>
      <w:r w:rsidRPr="00ED6117">
        <w:rPr>
          <w:rFonts w:asciiTheme="minorHAnsi" w:hAnsiTheme="minorHAnsi" w:cstheme="minorHAnsi"/>
          <w:sz w:val="52"/>
          <w:szCs w:val="52"/>
          <w:lang w:bidi="ar-EG"/>
        </w:rPr>
        <w:t>Rowan Alaa El-Din Abd El-Megid 203048</w:t>
      </w:r>
    </w:p>
    <w:p w14:paraId="1D155F73" w14:textId="77777777" w:rsidR="00ED6117" w:rsidRPr="00ED6117" w:rsidRDefault="00ED6117" w:rsidP="00ED6117">
      <w:pPr>
        <w:rPr>
          <w:rFonts w:asciiTheme="minorHAnsi" w:hAnsiTheme="minorHAnsi" w:cstheme="minorHAnsi"/>
          <w:sz w:val="70"/>
          <w:szCs w:val="70"/>
          <w:lang w:bidi="ar-EG"/>
        </w:rPr>
      </w:pPr>
      <w:r w:rsidRPr="00ED6117">
        <w:rPr>
          <w:rFonts w:asciiTheme="minorHAnsi" w:hAnsiTheme="minorHAnsi" w:cstheme="minorHAnsi"/>
          <w:sz w:val="52"/>
          <w:szCs w:val="52"/>
          <w:lang w:bidi="ar-EG"/>
        </w:rPr>
        <w:t>Sandra Samy Noshey                     203054</w:t>
      </w:r>
    </w:p>
    <w:p w14:paraId="6BA97718" w14:textId="77777777" w:rsidR="00101910" w:rsidRPr="00ED6117" w:rsidRDefault="00101910">
      <w:pPr>
        <w:spacing w:before="16" w:line="260" w:lineRule="exact"/>
        <w:rPr>
          <w:rFonts w:asciiTheme="minorHAnsi" w:hAnsiTheme="minorHAnsi" w:cstheme="minorHAnsi"/>
          <w:sz w:val="26"/>
          <w:szCs w:val="26"/>
        </w:rPr>
      </w:pPr>
    </w:p>
    <w:p w14:paraId="6BA97719" w14:textId="77777777" w:rsidR="00101910" w:rsidRDefault="002B4C7B">
      <w:pPr>
        <w:ind w:left="3539" w:right="3622"/>
        <w:jc w:val="center"/>
        <w:rPr>
          <w:rFonts w:ascii="Calibri" w:eastAsia="Calibri" w:hAnsi="Calibri" w:cs="Calibri"/>
          <w:sz w:val="62"/>
          <w:szCs w:val="62"/>
        </w:rPr>
        <w:sectPr w:rsidR="00101910">
          <w:pgSz w:w="12240" w:h="15840"/>
          <w:pgMar w:top="1060" w:right="126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62"/>
          <w:szCs w:val="62"/>
        </w:rPr>
        <w:t>Dec</w:t>
      </w:r>
      <w:r>
        <w:rPr>
          <w:rFonts w:ascii="Calibri" w:eastAsia="Calibri" w:hAnsi="Calibri" w:cs="Calibri"/>
          <w:spacing w:val="-9"/>
          <w:sz w:val="62"/>
          <w:szCs w:val="62"/>
        </w:rPr>
        <w:t xml:space="preserve"> </w:t>
      </w:r>
      <w:r>
        <w:rPr>
          <w:rFonts w:ascii="Calibri" w:eastAsia="Calibri" w:hAnsi="Calibri" w:cs="Calibri"/>
          <w:sz w:val="62"/>
          <w:szCs w:val="62"/>
        </w:rPr>
        <w:t>2020</w:t>
      </w:r>
    </w:p>
    <w:p w14:paraId="6BA9771A" w14:textId="77777777" w:rsidR="00101910" w:rsidRDefault="00101910">
      <w:pPr>
        <w:spacing w:before="8" w:line="120" w:lineRule="exact"/>
        <w:rPr>
          <w:sz w:val="13"/>
          <w:szCs w:val="13"/>
        </w:rPr>
      </w:pPr>
    </w:p>
    <w:p w14:paraId="6BA9771B" w14:textId="77777777" w:rsidR="00101910" w:rsidRDefault="002B4C7B">
      <w:pPr>
        <w:ind w:left="116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b/>
          <w:color w:val="B1A0C6"/>
          <w:sz w:val="44"/>
          <w:szCs w:val="44"/>
        </w:rPr>
        <w:t>Softwa</w:t>
      </w:r>
      <w:r>
        <w:rPr>
          <w:rFonts w:ascii="Cambria" w:eastAsia="Cambria" w:hAnsi="Cambria" w:cs="Cambria"/>
          <w:b/>
          <w:color w:val="B1A0C6"/>
          <w:spacing w:val="1"/>
          <w:sz w:val="44"/>
          <w:szCs w:val="44"/>
        </w:rPr>
        <w:t>r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8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2"/>
          <w:sz w:val="44"/>
          <w:szCs w:val="44"/>
        </w:rPr>
        <w:t>De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sign</w:t>
      </w:r>
      <w:r>
        <w:rPr>
          <w:rFonts w:ascii="Cambria" w:eastAsia="Cambria" w:hAnsi="Cambria" w:cs="Cambria"/>
          <w:b/>
          <w:color w:val="B1A0C6"/>
          <w:spacing w:val="-14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1"/>
          <w:sz w:val="44"/>
          <w:szCs w:val="44"/>
        </w:rPr>
        <w:t>D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ocu</w:t>
      </w:r>
      <w:r>
        <w:rPr>
          <w:rFonts w:ascii="Cambria" w:eastAsia="Cambria" w:hAnsi="Cambria" w:cs="Cambria"/>
          <w:b/>
          <w:color w:val="B1A0C6"/>
          <w:spacing w:val="2"/>
          <w:sz w:val="44"/>
          <w:szCs w:val="44"/>
        </w:rPr>
        <w:t>m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"/>
          <w:sz w:val="44"/>
          <w:szCs w:val="44"/>
        </w:rPr>
        <w:t>n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t</w:t>
      </w:r>
    </w:p>
    <w:p w14:paraId="6BA9771C" w14:textId="77777777" w:rsidR="00101910" w:rsidRDefault="00101910">
      <w:pPr>
        <w:spacing w:before="11" w:line="240" w:lineRule="exact"/>
        <w:rPr>
          <w:sz w:val="24"/>
          <w:szCs w:val="24"/>
        </w:rPr>
      </w:pPr>
    </w:p>
    <w:p w14:paraId="6BA9771D" w14:textId="77777777" w:rsidR="00101910" w:rsidRDefault="002B4C7B">
      <w:pPr>
        <w:ind w:left="3103" w:right="3123"/>
        <w:jc w:val="center"/>
        <w:rPr>
          <w:rFonts w:ascii="Calibri" w:eastAsia="Calibri" w:hAnsi="Calibri" w:cs="Calibri"/>
          <w:sz w:val="62"/>
          <w:szCs w:val="62"/>
        </w:rPr>
      </w:pPr>
      <w:r>
        <w:rPr>
          <w:rFonts w:ascii="Calibri" w:eastAsia="Calibri" w:hAnsi="Calibri" w:cs="Calibri"/>
          <w:sz w:val="62"/>
          <w:szCs w:val="62"/>
        </w:rPr>
        <w:t>Mo</w:t>
      </w:r>
      <w:r>
        <w:rPr>
          <w:rFonts w:ascii="Calibri" w:eastAsia="Calibri" w:hAnsi="Calibri" w:cs="Calibri"/>
          <w:spacing w:val="1"/>
          <w:sz w:val="62"/>
          <w:szCs w:val="62"/>
        </w:rPr>
        <w:t>n</w:t>
      </w:r>
      <w:r>
        <w:rPr>
          <w:rFonts w:ascii="Calibri" w:eastAsia="Calibri" w:hAnsi="Calibri" w:cs="Calibri"/>
          <w:sz w:val="62"/>
          <w:szCs w:val="62"/>
        </w:rPr>
        <w:t>th</w:t>
      </w:r>
      <w:r>
        <w:rPr>
          <w:rFonts w:ascii="Calibri" w:eastAsia="Calibri" w:hAnsi="Calibri" w:cs="Calibri"/>
          <w:spacing w:val="-12"/>
          <w:sz w:val="62"/>
          <w:szCs w:val="62"/>
        </w:rPr>
        <w:t xml:space="preserve"> </w:t>
      </w:r>
      <w:r>
        <w:rPr>
          <w:rFonts w:ascii="Calibri" w:eastAsia="Calibri" w:hAnsi="Calibri" w:cs="Calibri"/>
          <w:sz w:val="62"/>
          <w:szCs w:val="62"/>
        </w:rPr>
        <w:t>&amp;</w:t>
      </w:r>
      <w:r>
        <w:rPr>
          <w:rFonts w:ascii="Calibri" w:eastAsia="Calibri" w:hAnsi="Calibri" w:cs="Calibri"/>
          <w:spacing w:val="-4"/>
          <w:sz w:val="62"/>
          <w:szCs w:val="62"/>
        </w:rPr>
        <w:t xml:space="preserve"> </w:t>
      </w:r>
      <w:r>
        <w:rPr>
          <w:rFonts w:ascii="Calibri" w:eastAsia="Calibri" w:hAnsi="Calibri" w:cs="Calibri"/>
          <w:spacing w:val="1"/>
          <w:w w:val="99"/>
          <w:sz w:val="62"/>
          <w:szCs w:val="62"/>
        </w:rPr>
        <w:t>Y</w:t>
      </w:r>
      <w:r>
        <w:rPr>
          <w:rFonts w:ascii="Calibri" w:eastAsia="Calibri" w:hAnsi="Calibri" w:cs="Calibri"/>
          <w:w w:val="99"/>
          <w:sz w:val="62"/>
          <w:szCs w:val="62"/>
        </w:rPr>
        <w:t>ear</w:t>
      </w:r>
    </w:p>
    <w:p w14:paraId="6BA9771E" w14:textId="77777777" w:rsidR="00101910" w:rsidRDefault="00101910">
      <w:pPr>
        <w:spacing w:line="200" w:lineRule="exact"/>
      </w:pPr>
    </w:p>
    <w:p w14:paraId="6BA9771F" w14:textId="77777777" w:rsidR="00101910" w:rsidRDefault="00101910">
      <w:pPr>
        <w:spacing w:line="200" w:lineRule="exact"/>
      </w:pPr>
    </w:p>
    <w:p w14:paraId="6BA97720" w14:textId="77777777" w:rsidR="00101910" w:rsidRDefault="00101910">
      <w:pPr>
        <w:spacing w:before="1" w:line="200" w:lineRule="exact"/>
      </w:pPr>
    </w:p>
    <w:p w14:paraId="6BA97721" w14:textId="77777777" w:rsidR="00101910" w:rsidRDefault="002B4C7B">
      <w:pPr>
        <w:ind w:left="116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Co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te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ts</w:t>
      </w:r>
    </w:p>
    <w:p w14:paraId="6BA97722" w14:textId="120AF30B" w:rsidR="00101910" w:rsidRDefault="002B4C7B">
      <w:pPr>
        <w:spacing w:before="46"/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structi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 w:rsidR="00ED6117">
        <w:rPr>
          <w:rFonts w:ascii="Calibri" w:eastAsia="Calibri" w:hAnsi="Calibri" w:cs="Calibri"/>
          <w:spacing w:val="-2"/>
          <w:sz w:val="22"/>
          <w:szCs w:val="22"/>
        </w:rPr>
        <w:t>………………………….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</w:t>
      </w:r>
      <w:r>
        <w:rPr>
          <w:rFonts w:ascii="Calibri" w:eastAsia="Calibri" w:hAnsi="Calibri" w:cs="Calibri"/>
          <w:spacing w:val="2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3</w:t>
      </w:r>
    </w:p>
    <w:p w14:paraId="6BA97723" w14:textId="77777777" w:rsidR="00101910" w:rsidRDefault="00101910">
      <w:pPr>
        <w:spacing w:line="140" w:lineRule="exact"/>
        <w:rPr>
          <w:sz w:val="14"/>
          <w:szCs w:val="14"/>
        </w:rPr>
      </w:pPr>
    </w:p>
    <w:p w14:paraId="6BA97724" w14:textId="77777777" w:rsidR="00101910" w:rsidRDefault="002B4C7B">
      <w:pPr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2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</w:t>
      </w:r>
      <w:r>
        <w:rPr>
          <w:rFonts w:ascii="Calibri" w:eastAsia="Calibri" w:hAnsi="Calibri" w:cs="Calibri"/>
          <w:spacing w:val="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3</w:t>
      </w:r>
    </w:p>
    <w:p w14:paraId="6BA97725" w14:textId="77777777" w:rsidR="00101910" w:rsidRDefault="00101910">
      <w:pPr>
        <w:spacing w:before="9" w:line="120" w:lineRule="exact"/>
        <w:rPr>
          <w:sz w:val="13"/>
          <w:szCs w:val="13"/>
        </w:rPr>
      </w:pPr>
    </w:p>
    <w:p w14:paraId="6BA97726" w14:textId="77777777" w:rsidR="00101910" w:rsidRDefault="002B4C7B">
      <w:pPr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Do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</w:t>
      </w:r>
      <w:r>
        <w:rPr>
          <w:rFonts w:ascii="Calibri" w:eastAsia="Calibri" w:hAnsi="Calibri" w:cs="Calibri"/>
          <w:spacing w:val="2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3</w:t>
      </w:r>
    </w:p>
    <w:p w14:paraId="6BA97727" w14:textId="77777777" w:rsidR="00101910" w:rsidRDefault="00101910">
      <w:pPr>
        <w:spacing w:before="2" w:line="140" w:lineRule="exact"/>
        <w:rPr>
          <w:sz w:val="14"/>
          <w:szCs w:val="14"/>
        </w:rPr>
      </w:pPr>
    </w:p>
    <w:p w14:paraId="6BA97728" w14:textId="77777777" w:rsidR="00101910" w:rsidRDefault="002B4C7B">
      <w:pPr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Syst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els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</w:t>
      </w:r>
      <w:r>
        <w:rPr>
          <w:rFonts w:ascii="Calibri" w:eastAsia="Calibri" w:hAnsi="Calibri" w:cs="Calibri"/>
          <w:spacing w:val="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4</w:t>
      </w:r>
    </w:p>
    <w:p w14:paraId="6BA9772B" w14:textId="77777777" w:rsidR="00101910" w:rsidRDefault="00101910">
      <w:pPr>
        <w:spacing w:before="9" w:line="120" w:lineRule="exact"/>
        <w:rPr>
          <w:sz w:val="13"/>
          <w:szCs w:val="13"/>
        </w:rPr>
      </w:pPr>
    </w:p>
    <w:p w14:paraId="6BA9772C" w14:textId="77777777" w:rsidR="00101910" w:rsidRDefault="002B4C7B">
      <w:pPr>
        <w:ind w:left="33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. Class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</w:t>
      </w:r>
      <w:r>
        <w:rPr>
          <w:rFonts w:ascii="Calibri" w:eastAsia="Calibri" w:hAnsi="Calibri" w:cs="Calibri"/>
          <w:spacing w:val="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4</w:t>
      </w:r>
    </w:p>
    <w:p w14:paraId="6BA9772D" w14:textId="77777777" w:rsidR="00101910" w:rsidRDefault="00101910">
      <w:pPr>
        <w:spacing w:before="2" w:line="140" w:lineRule="exact"/>
        <w:rPr>
          <w:sz w:val="14"/>
          <w:szCs w:val="14"/>
        </w:rPr>
      </w:pPr>
    </w:p>
    <w:p w14:paraId="6BA9772E" w14:textId="77777777" w:rsidR="00101910" w:rsidRDefault="002B4C7B">
      <w:pPr>
        <w:ind w:left="33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I.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Seq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5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</w:t>
      </w:r>
      <w:r>
        <w:rPr>
          <w:rFonts w:ascii="Calibri" w:eastAsia="Calibri" w:hAnsi="Calibri" w:cs="Calibri"/>
          <w:spacing w:val="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5</w:t>
      </w:r>
    </w:p>
    <w:p w14:paraId="6BA9772F" w14:textId="77777777" w:rsidR="00101910" w:rsidRDefault="00101910">
      <w:pPr>
        <w:spacing w:before="9" w:line="120" w:lineRule="exact"/>
        <w:rPr>
          <w:sz w:val="13"/>
          <w:szCs w:val="13"/>
        </w:rPr>
      </w:pPr>
    </w:p>
    <w:p w14:paraId="6BA97730" w14:textId="77777777" w:rsidR="00101910" w:rsidRDefault="002B4C7B">
      <w:pPr>
        <w:ind w:left="55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Class - Se</w:t>
      </w:r>
      <w:r>
        <w:rPr>
          <w:rFonts w:ascii="Calibri" w:eastAsia="Calibri" w:hAnsi="Calibri" w:cs="Calibri"/>
          <w:spacing w:val="-1"/>
          <w:sz w:val="22"/>
          <w:szCs w:val="22"/>
        </w:rPr>
        <w:t>qu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Usa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</w:t>
      </w:r>
      <w:r>
        <w:rPr>
          <w:rFonts w:ascii="Calibri" w:eastAsia="Calibri" w:hAnsi="Calibri" w:cs="Calibri"/>
          <w:spacing w:val="2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7</w:t>
      </w:r>
    </w:p>
    <w:p w14:paraId="6BA97731" w14:textId="77777777" w:rsidR="00101910" w:rsidRDefault="00101910">
      <w:pPr>
        <w:spacing w:before="9" w:line="120" w:lineRule="exact"/>
        <w:rPr>
          <w:sz w:val="13"/>
          <w:szCs w:val="13"/>
        </w:rPr>
      </w:pPr>
    </w:p>
    <w:p w14:paraId="6BA97732" w14:textId="77777777" w:rsidR="00101910" w:rsidRDefault="002B4C7B">
      <w:pPr>
        <w:ind w:left="33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sical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-Rel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1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</w:t>
      </w:r>
      <w:r>
        <w:rPr>
          <w:rFonts w:ascii="Calibri" w:eastAsia="Calibri" w:hAnsi="Calibri" w:cs="Calibri"/>
          <w:spacing w:val="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8</w:t>
      </w:r>
    </w:p>
    <w:p w14:paraId="6BA97733" w14:textId="77777777" w:rsidR="00101910" w:rsidRDefault="00101910">
      <w:pPr>
        <w:spacing w:before="2" w:line="140" w:lineRule="exact"/>
        <w:rPr>
          <w:sz w:val="14"/>
          <w:szCs w:val="14"/>
        </w:rPr>
      </w:pPr>
    </w:p>
    <w:p w14:paraId="6BA97734" w14:textId="77777777" w:rsidR="00101910" w:rsidRDefault="002B4C7B">
      <w:pPr>
        <w:ind w:left="33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V.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erface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esign</w:t>
      </w:r>
      <w:r>
        <w:rPr>
          <w:rFonts w:ascii="Calibri" w:eastAsia="Calibri" w:hAnsi="Calibri" w:cs="Calibri"/>
          <w:spacing w:val="-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8</w:t>
      </w:r>
    </w:p>
    <w:p w14:paraId="6BA97735" w14:textId="77777777" w:rsidR="00101910" w:rsidRDefault="00101910">
      <w:pPr>
        <w:spacing w:before="10" w:line="120" w:lineRule="exact"/>
        <w:rPr>
          <w:sz w:val="13"/>
          <w:szCs w:val="13"/>
        </w:rPr>
      </w:pPr>
    </w:p>
    <w:p w14:paraId="6BA97736" w14:textId="77777777" w:rsidR="00101910" w:rsidRDefault="002B4C7B">
      <w:pPr>
        <w:ind w:left="33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V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. A</w:t>
      </w:r>
      <w:r>
        <w:rPr>
          <w:rFonts w:ascii="Calibri" w:eastAsia="Calibri" w:hAnsi="Calibri" w:cs="Calibri"/>
          <w:spacing w:val="-1"/>
          <w:sz w:val="22"/>
          <w:szCs w:val="22"/>
        </w:rPr>
        <w:t>lg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rit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ctures</w:t>
      </w:r>
      <w:r>
        <w:rPr>
          <w:rFonts w:ascii="Calibri" w:eastAsia="Calibri" w:hAnsi="Calibri" w:cs="Calibri"/>
          <w:spacing w:val="-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</w:t>
      </w:r>
      <w:r>
        <w:rPr>
          <w:rFonts w:ascii="Calibri" w:eastAsia="Calibri" w:hAnsi="Calibri" w:cs="Calibri"/>
          <w:spacing w:val="1"/>
          <w:sz w:val="22"/>
          <w:szCs w:val="22"/>
        </w:rPr>
        <w:t>.10</w:t>
      </w:r>
    </w:p>
    <w:p w14:paraId="6BA97737" w14:textId="77777777" w:rsidR="00101910" w:rsidRDefault="00101910">
      <w:pPr>
        <w:spacing w:before="9" w:line="120" w:lineRule="exact"/>
        <w:rPr>
          <w:sz w:val="13"/>
          <w:szCs w:val="13"/>
        </w:rPr>
      </w:pPr>
    </w:p>
    <w:p w14:paraId="6BA97738" w14:textId="77777777" w:rsidR="00101910" w:rsidRDefault="002B4C7B">
      <w:pPr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Ow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ersh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</w:t>
      </w:r>
      <w:r>
        <w:rPr>
          <w:rFonts w:ascii="Calibri" w:eastAsia="Calibri" w:hAnsi="Calibri" w:cs="Calibri"/>
          <w:spacing w:val="1"/>
          <w:sz w:val="22"/>
          <w:szCs w:val="22"/>
        </w:rPr>
        <w:t>.10</w:t>
      </w:r>
    </w:p>
    <w:p w14:paraId="6BA97739" w14:textId="77777777" w:rsidR="00101910" w:rsidRDefault="00101910">
      <w:pPr>
        <w:spacing w:before="2" w:line="140" w:lineRule="exact"/>
        <w:rPr>
          <w:sz w:val="14"/>
          <w:szCs w:val="14"/>
        </w:rPr>
      </w:pPr>
    </w:p>
    <w:p w14:paraId="6BA9773A" w14:textId="77777777" w:rsidR="00101910" w:rsidRDefault="002B4C7B">
      <w:pPr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Po</w:t>
      </w:r>
      <w:r>
        <w:rPr>
          <w:rFonts w:ascii="Calibri" w:eastAsia="Calibri" w:hAnsi="Calibri" w:cs="Calibri"/>
          <w:sz w:val="22"/>
          <w:szCs w:val="22"/>
        </w:rPr>
        <w:t>li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ega</w:t>
      </w:r>
      <w:r>
        <w:rPr>
          <w:rFonts w:ascii="Calibri" w:eastAsia="Calibri" w:hAnsi="Calibri" w:cs="Calibri"/>
          <w:spacing w:val="-1"/>
          <w:sz w:val="22"/>
          <w:szCs w:val="22"/>
        </w:rPr>
        <w:t>rd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ia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4"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</w:t>
      </w:r>
      <w:r>
        <w:rPr>
          <w:rFonts w:ascii="Calibri" w:eastAsia="Calibri" w:hAnsi="Calibri" w:cs="Calibri"/>
          <w:spacing w:val="1"/>
          <w:sz w:val="22"/>
          <w:szCs w:val="22"/>
        </w:rPr>
        <w:t>10</w:t>
      </w:r>
    </w:p>
    <w:p w14:paraId="6BA9773B" w14:textId="77777777" w:rsidR="00101910" w:rsidRDefault="00101910">
      <w:pPr>
        <w:spacing w:before="9" w:line="120" w:lineRule="exact"/>
        <w:rPr>
          <w:sz w:val="13"/>
          <w:szCs w:val="13"/>
        </w:rPr>
      </w:pPr>
    </w:p>
    <w:p w14:paraId="6BA9773F" w14:textId="1B7475F6" w:rsidR="00101910" w:rsidRDefault="00101910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5DDE148A" w14:textId="2BC6D87D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066BEB89" w14:textId="75379C1E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716D1153" w14:textId="003E82AF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79282BD8" w14:textId="1526E71F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107D5679" w14:textId="336B1B00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2EF7ADEF" w14:textId="6ED888FB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040BF940" w14:textId="5A65CDA9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0E8FBC31" w14:textId="3B335794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3BB38FF3" w14:textId="72A6262E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6B13A8CC" w14:textId="6C3F7E23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5AD6F16F" w14:textId="02F91EBF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2A1D3CAF" w14:textId="3EADE15D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2FAB8AD2" w14:textId="62F9728E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16AC8A61" w14:textId="74456814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25B6B3FD" w14:textId="6D23B9F6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0EA21665" w14:textId="7B41D643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27C5C3AC" w14:textId="68F076B9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6C077DDB" w14:textId="767434EA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631EE6AC" w14:textId="33844374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741C935A" w14:textId="074DD836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506C547A" w14:textId="66F1A363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5F15E95A" w14:textId="66A5FA1C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0878EAE7" w14:textId="21D85485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032F396D" w14:textId="45BACC89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2A45779E" w14:textId="460ABCB1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24F5B967" w14:textId="01D67BDD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1C5A7FCA" w14:textId="56E52C32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30DD5368" w14:textId="35D57D12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5A2BEF88" w14:textId="629125FF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756B8F8F" w14:textId="3A6F5EAE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5D900B42" w14:textId="7A0CB8D7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551C1673" w14:textId="31962DD8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696978CE" w14:textId="0E4C5FAA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22FEB4A8" w14:textId="206557D7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6AE79F88" w14:textId="52E008BC" w:rsidR="00ED6117" w:rsidRDefault="00ED6117">
      <w:pPr>
        <w:spacing w:before="8" w:line="120" w:lineRule="exact"/>
        <w:rPr>
          <w:rFonts w:ascii="Calibri" w:eastAsia="Calibri" w:hAnsi="Calibri" w:cs="Calibri"/>
          <w:sz w:val="22"/>
          <w:szCs w:val="22"/>
        </w:rPr>
      </w:pPr>
    </w:p>
    <w:p w14:paraId="77BBF686" w14:textId="77777777" w:rsidR="00ED6117" w:rsidRDefault="00ED6117">
      <w:pPr>
        <w:spacing w:before="8" w:line="120" w:lineRule="exact"/>
        <w:rPr>
          <w:sz w:val="13"/>
          <w:szCs w:val="13"/>
        </w:rPr>
      </w:pPr>
    </w:p>
    <w:p w14:paraId="6BA97740" w14:textId="77777777" w:rsidR="00101910" w:rsidRDefault="002B4C7B">
      <w:pPr>
        <w:ind w:left="116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b/>
          <w:color w:val="B1A0C6"/>
          <w:sz w:val="44"/>
          <w:szCs w:val="44"/>
        </w:rPr>
        <w:lastRenderedPageBreak/>
        <w:t>Softwa</w:t>
      </w:r>
      <w:r>
        <w:rPr>
          <w:rFonts w:ascii="Cambria" w:eastAsia="Cambria" w:hAnsi="Cambria" w:cs="Cambria"/>
          <w:b/>
          <w:color w:val="B1A0C6"/>
          <w:spacing w:val="1"/>
          <w:sz w:val="44"/>
          <w:szCs w:val="44"/>
        </w:rPr>
        <w:t>r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8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2"/>
          <w:sz w:val="44"/>
          <w:szCs w:val="44"/>
        </w:rPr>
        <w:t>De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sign</w:t>
      </w:r>
      <w:r>
        <w:rPr>
          <w:rFonts w:ascii="Cambria" w:eastAsia="Cambria" w:hAnsi="Cambria" w:cs="Cambria"/>
          <w:b/>
          <w:color w:val="B1A0C6"/>
          <w:spacing w:val="-14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1"/>
          <w:sz w:val="44"/>
          <w:szCs w:val="44"/>
        </w:rPr>
        <w:t>D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ocu</w:t>
      </w:r>
      <w:r>
        <w:rPr>
          <w:rFonts w:ascii="Cambria" w:eastAsia="Cambria" w:hAnsi="Cambria" w:cs="Cambria"/>
          <w:b/>
          <w:color w:val="B1A0C6"/>
          <w:spacing w:val="2"/>
          <w:sz w:val="44"/>
          <w:szCs w:val="44"/>
        </w:rPr>
        <w:t>m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"/>
          <w:sz w:val="44"/>
          <w:szCs w:val="44"/>
        </w:rPr>
        <w:t>n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t</w:t>
      </w:r>
    </w:p>
    <w:p w14:paraId="6BA97748" w14:textId="77777777" w:rsidR="00101910" w:rsidRDefault="00101910">
      <w:pPr>
        <w:spacing w:before="8" w:line="240" w:lineRule="exact"/>
        <w:rPr>
          <w:sz w:val="24"/>
          <w:szCs w:val="24"/>
        </w:rPr>
      </w:pPr>
    </w:p>
    <w:p w14:paraId="6BA97749" w14:textId="77777777" w:rsidR="00101910" w:rsidRDefault="002B4C7B">
      <w:pPr>
        <w:spacing w:line="360" w:lineRule="exact"/>
        <w:ind w:left="116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color w:val="FF6600"/>
          <w:position w:val="-1"/>
          <w:sz w:val="32"/>
          <w:szCs w:val="32"/>
        </w:rPr>
        <w:t>Team</w:t>
      </w:r>
    </w:p>
    <w:p w14:paraId="6BA9774A" w14:textId="77777777" w:rsidR="00101910" w:rsidRDefault="00101910">
      <w:pPr>
        <w:spacing w:before="8" w:line="60" w:lineRule="exact"/>
        <w:rPr>
          <w:sz w:val="6"/>
          <w:szCs w:val="6"/>
        </w:rPr>
      </w:pPr>
    </w:p>
    <w:tbl>
      <w:tblPr>
        <w:tblW w:w="9977" w:type="dxa"/>
        <w:tblInd w:w="2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3057"/>
        <w:gridCol w:w="3936"/>
        <w:gridCol w:w="1875"/>
      </w:tblGrid>
      <w:tr w:rsidR="00101910" w14:paraId="6BA9774F" w14:textId="77777777" w:rsidTr="003F0891">
        <w:trPr>
          <w:trHeight w:hRule="exact" w:val="518"/>
        </w:trPr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4B" w14:textId="77777777" w:rsidR="00101910" w:rsidRDefault="002B4C7B">
            <w:pPr>
              <w:spacing w:line="260" w:lineRule="exact"/>
              <w:ind w:left="450" w:right="374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4C" w14:textId="77777777" w:rsidR="00101910" w:rsidRDefault="002B4C7B">
            <w:pPr>
              <w:spacing w:line="260" w:lineRule="exact"/>
              <w:ind w:left="1201" w:right="1201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me</w:t>
            </w:r>
          </w:p>
        </w:tc>
        <w:tc>
          <w:tcPr>
            <w:tcW w:w="3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4D" w14:textId="77777777" w:rsidR="00101910" w:rsidRDefault="002B4C7B">
            <w:pPr>
              <w:spacing w:line="260" w:lineRule="exact"/>
              <w:ind w:left="1686" w:right="168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Em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l</w:t>
            </w:r>
          </w:p>
        </w:tc>
        <w:tc>
          <w:tcPr>
            <w:tcW w:w="18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4E" w14:textId="58004A48" w:rsidR="00101910" w:rsidRDefault="00BD726E" w:rsidP="00BD726E">
            <w:pPr>
              <w:spacing w:line="260" w:lineRule="exact"/>
              <w:ind w:left="34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 xml:space="preserve">    </w:t>
            </w:r>
            <w:r w:rsidR="002B4C7B"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Mob</w:t>
            </w:r>
            <w:r w:rsidR="002B4C7B"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il</w:t>
            </w:r>
            <w:r w:rsidR="002B4C7B">
              <w:rPr>
                <w:rFonts w:ascii="Calibri" w:eastAsia="Calibri" w:hAnsi="Calibri" w:cs="Calibri"/>
                <w:b/>
                <w:sz w:val="22"/>
                <w:szCs w:val="22"/>
              </w:rPr>
              <w:t>e</w:t>
            </w:r>
          </w:p>
        </w:tc>
      </w:tr>
      <w:tr w:rsidR="00101910" w14:paraId="6BA97754" w14:textId="77777777" w:rsidTr="003F0891">
        <w:trPr>
          <w:trHeight w:hRule="exact" w:val="518"/>
        </w:trPr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50" w14:textId="59F2212A" w:rsidR="00101910" w:rsidRDefault="003F0891" w:rsidP="003F0891">
            <w:pPr>
              <w:jc w:val="center"/>
            </w:pPr>
            <w:r>
              <w:t>1</w:t>
            </w:r>
          </w:p>
        </w:tc>
        <w:tc>
          <w:tcPr>
            <w:tcW w:w="3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30FF43" w14:textId="77777777" w:rsidR="00101910" w:rsidRDefault="003F0891" w:rsidP="003F0891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 w:rsidRPr="00112B4F">
              <w:rPr>
                <w:rFonts w:ascii="Calibri" w:eastAsia="Calibri" w:hAnsi="Calibri" w:cs="Calibri"/>
                <w:sz w:val="22"/>
                <w:szCs w:val="22"/>
              </w:rPr>
              <w:t>Rowan Alaa El-Din Abd El-Megid</w:t>
            </w:r>
          </w:p>
          <w:p w14:paraId="6BA97751" w14:textId="615D451B" w:rsidR="00112B4F" w:rsidRPr="00112B4F" w:rsidRDefault="00112B4F" w:rsidP="003F0891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52" w14:textId="05BE3C52" w:rsidR="00101910" w:rsidRPr="00112B4F" w:rsidRDefault="003F0891">
            <w:pPr>
              <w:rPr>
                <w:sz w:val="22"/>
                <w:szCs w:val="22"/>
              </w:rPr>
            </w:pPr>
            <w:r w:rsidRPr="00112B4F">
              <w:rPr>
                <w:sz w:val="22"/>
                <w:szCs w:val="22"/>
              </w:rPr>
              <w:t xml:space="preserve">   sim</w:t>
            </w:r>
            <w:r w:rsidR="00BD726E" w:rsidRPr="00112B4F">
              <w:rPr>
                <w:sz w:val="22"/>
                <w:szCs w:val="22"/>
              </w:rPr>
              <w:t>.ra</w:t>
            </w:r>
            <w:r w:rsidRPr="00112B4F">
              <w:rPr>
                <w:sz w:val="22"/>
                <w:szCs w:val="22"/>
              </w:rPr>
              <w:t>wan</w:t>
            </w:r>
            <w:r w:rsidR="00BD726E" w:rsidRPr="00112B4F">
              <w:rPr>
                <w:sz w:val="22"/>
                <w:szCs w:val="22"/>
              </w:rPr>
              <w:t>alaaeldin3048@alexu.edu.eg</w:t>
            </w:r>
          </w:p>
        </w:tc>
        <w:tc>
          <w:tcPr>
            <w:tcW w:w="18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53" w14:textId="7C050037" w:rsidR="00101910" w:rsidRPr="00112B4F" w:rsidRDefault="00BD726E" w:rsidP="00BD726E">
            <w:pPr>
              <w:jc w:val="center"/>
              <w:rPr>
                <w:sz w:val="22"/>
                <w:szCs w:val="22"/>
              </w:rPr>
            </w:pPr>
            <w:r w:rsidRPr="00112B4F">
              <w:rPr>
                <w:sz w:val="22"/>
                <w:szCs w:val="22"/>
              </w:rPr>
              <w:t>01004213823</w:t>
            </w:r>
          </w:p>
        </w:tc>
      </w:tr>
      <w:tr w:rsidR="00101910" w14:paraId="6BA97759" w14:textId="77777777" w:rsidTr="003F0891">
        <w:trPr>
          <w:trHeight w:hRule="exact" w:val="518"/>
        </w:trPr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55" w14:textId="38EF2EE9" w:rsidR="00101910" w:rsidRDefault="003F0891" w:rsidP="003F0891">
            <w:pPr>
              <w:jc w:val="center"/>
            </w:pPr>
            <w:r>
              <w:t>2</w:t>
            </w:r>
          </w:p>
        </w:tc>
        <w:tc>
          <w:tcPr>
            <w:tcW w:w="3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56" w14:textId="076C5A95" w:rsidR="00101910" w:rsidRPr="00112B4F" w:rsidRDefault="003F0891" w:rsidP="003F0891">
            <w:pPr>
              <w:rPr>
                <w:sz w:val="22"/>
                <w:szCs w:val="22"/>
              </w:rPr>
            </w:pPr>
            <w:r w:rsidRPr="00112B4F">
              <w:rPr>
                <w:sz w:val="22"/>
                <w:szCs w:val="22"/>
              </w:rPr>
              <w:t xml:space="preserve">  Sandra Samy Noshey                     </w:t>
            </w:r>
          </w:p>
        </w:tc>
        <w:tc>
          <w:tcPr>
            <w:tcW w:w="3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57" w14:textId="6530D327" w:rsidR="00101910" w:rsidRPr="00112B4F" w:rsidRDefault="003F0891">
            <w:pPr>
              <w:rPr>
                <w:sz w:val="22"/>
                <w:szCs w:val="22"/>
              </w:rPr>
            </w:pPr>
            <w:r w:rsidRPr="00112B4F">
              <w:rPr>
                <w:sz w:val="22"/>
                <w:szCs w:val="22"/>
              </w:rPr>
              <w:t xml:space="preserve">   sim.sandrasamy3054@alexu.edu.eg</w:t>
            </w:r>
          </w:p>
        </w:tc>
        <w:tc>
          <w:tcPr>
            <w:tcW w:w="18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58" w14:textId="12015400" w:rsidR="00101910" w:rsidRPr="00112B4F" w:rsidRDefault="00BD726E" w:rsidP="00BD726E">
            <w:pPr>
              <w:jc w:val="center"/>
              <w:rPr>
                <w:sz w:val="22"/>
                <w:szCs w:val="22"/>
              </w:rPr>
            </w:pPr>
            <w:r w:rsidRPr="00112B4F">
              <w:rPr>
                <w:sz w:val="22"/>
                <w:szCs w:val="22"/>
              </w:rPr>
              <w:t>01278496736</w:t>
            </w:r>
          </w:p>
        </w:tc>
      </w:tr>
    </w:tbl>
    <w:p w14:paraId="6BA9775F" w14:textId="77777777" w:rsidR="00101910" w:rsidRDefault="00101910">
      <w:pPr>
        <w:spacing w:before="18" w:line="200" w:lineRule="exact"/>
      </w:pPr>
    </w:p>
    <w:p w14:paraId="6BA97760" w14:textId="77777777" w:rsidR="00101910" w:rsidRDefault="002B4C7B">
      <w:pPr>
        <w:spacing w:before="14"/>
        <w:ind w:left="116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color w:val="FF6600"/>
          <w:sz w:val="32"/>
          <w:szCs w:val="32"/>
        </w:rPr>
        <w:t>D</w:t>
      </w:r>
      <w:r>
        <w:rPr>
          <w:rFonts w:ascii="Cambria" w:eastAsia="Cambria" w:hAnsi="Cambria" w:cs="Cambria"/>
          <w:b/>
          <w:color w:val="FF6600"/>
          <w:spacing w:val="1"/>
          <w:sz w:val="32"/>
          <w:szCs w:val="32"/>
        </w:rPr>
        <w:t>o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cument</w:t>
      </w:r>
      <w:r>
        <w:rPr>
          <w:rFonts w:ascii="Cambria" w:eastAsia="Cambria" w:hAnsi="Cambria" w:cs="Cambria"/>
          <w:b/>
          <w:color w:val="FF6600"/>
          <w:spacing w:val="-15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color w:val="FF6600"/>
          <w:spacing w:val="1"/>
          <w:sz w:val="32"/>
          <w:szCs w:val="32"/>
        </w:rPr>
        <w:t>Purp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ose</w:t>
      </w:r>
      <w:r>
        <w:rPr>
          <w:rFonts w:ascii="Cambria" w:eastAsia="Cambria" w:hAnsi="Cambria" w:cs="Cambria"/>
          <w:b/>
          <w:color w:val="FF6600"/>
          <w:spacing w:val="-9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a</w:t>
      </w:r>
      <w:r>
        <w:rPr>
          <w:rFonts w:ascii="Cambria" w:eastAsia="Cambria" w:hAnsi="Cambria" w:cs="Cambria"/>
          <w:b/>
          <w:color w:val="FF6600"/>
          <w:spacing w:val="1"/>
          <w:sz w:val="32"/>
          <w:szCs w:val="32"/>
        </w:rPr>
        <w:t>n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d</w:t>
      </w:r>
      <w:r>
        <w:rPr>
          <w:rFonts w:ascii="Cambria" w:eastAsia="Cambria" w:hAnsi="Cambria" w:cs="Cambria"/>
          <w:b/>
          <w:color w:val="FF6600"/>
          <w:spacing w:val="-7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color w:val="FF6600"/>
          <w:spacing w:val="2"/>
          <w:sz w:val="32"/>
          <w:szCs w:val="32"/>
        </w:rPr>
        <w:t>A</w:t>
      </w:r>
      <w:r>
        <w:rPr>
          <w:rFonts w:ascii="Cambria" w:eastAsia="Cambria" w:hAnsi="Cambria" w:cs="Cambria"/>
          <w:b/>
          <w:color w:val="FF6600"/>
          <w:spacing w:val="-1"/>
          <w:sz w:val="32"/>
          <w:szCs w:val="32"/>
        </w:rPr>
        <w:t>ud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i</w:t>
      </w:r>
      <w:r>
        <w:rPr>
          <w:rFonts w:ascii="Cambria" w:eastAsia="Cambria" w:hAnsi="Cambria" w:cs="Cambria"/>
          <w:b/>
          <w:color w:val="FF6600"/>
          <w:spacing w:val="1"/>
          <w:sz w:val="32"/>
          <w:szCs w:val="32"/>
        </w:rPr>
        <w:t>enc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e</w:t>
      </w:r>
    </w:p>
    <w:p w14:paraId="6BA97761" w14:textId="3A9642ED" w:rsidR="00101910" w:rsidRDefault="002B4C7B">
      <w:pPr>
        <w:tabs>
          <w:tab w:val="left" w:pos="820"/>
        </w:tabs>
        <w:spacing w:before="59" w:line="273" w:lineRule="auto"/>
        <w:ind w:left="836" w:right="918" w:hanging="360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color w:val="C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Any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do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shou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us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2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s:</w:t>
      </w:r>
      <w:r>
        <w:rPr>
          <w:rFonts w:ascii="Calibri" w:eastAsia="Calibri" w:hAnsi="Calibri" w:cs="Calibri"/>
          <w:b/>
          <w:color w:val="C00000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)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2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)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3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s </w:t>
      </w:r>
      <w:r w:rsidR="00112B4F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 w:rsidR="00112B4F">
        <w:rPr>
          <w:rFonts w:ascii="Calibri" w:eastAsia="Calibri" w:hAnsi="Calibri" w:cs="Calibri"/>
          <w:b/>
          <w:color w:val="C00000"/>
          <w:sz w:val="22"/>
          <w:szCs w:val="22"/>
        </w:rPr>
        <w:t>xpected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 to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</w:p>
    <w:p w14:paraId="6BA97762" w14:textId="77777777" w:rsidR="00101910" w:rsidRDefault="002B4C7B">
      <w:pPr>
        <w:spacing w:before="15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mple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tes: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t?</w:t>
      </w:r>
    </w:p>
    <w:p w14:paraId="6BA97763" w14:textId="77777777" w:rsidR="00101910" w:rsidRDefault="002B4C7B">
      <w:pPr>
        <w:spacing w:before="46"/>
        <w:ind w:left="476"/>
        <w:rPr>
          <w:rFonts w:ascii="Calibri" w:eastAsia="Calibri" w:hAnsi="Calibri" w:cs="Calibri"/>
          <w:sz w:val="22"/>
          <w:szCs w:val="22"/>
        </w:rPr>
        <w:sectPr w:rsidR="00101910">
          <w:headerReference w:type="default" r:id="rId9"/>
          <w:footerReference w:type="default" r:id="rId10"/>
          <w:pgSz w:w="12240" w:h="15840"/>
          <w:pgMar w:top="1940" w:right="1160" w:bottom="280" w:left="1180" w:header="691" w:footer="1046" w:gutter="0"/>
          <w:cols w:space="720"/>
        </w:sect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st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aud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to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(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EO?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j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Mana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?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mer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?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)</w:t>
      </w:r>
    </w:p>
    <w:p w14:paraId="6BA97764" w14:textId="77777777" w:rsidR="00101910" w:rsidRDefault="00101910">
      <w:pPr>
        <w:spacing w:before="8" w:line="120" w:lineRule="exact"/>
        <w:rPr>
          <w:sz w:val="13"/>
          <w:szCs w:val="13"/>
        </w:rPr>
      </w:pPr>
    </w:p>
    <w:p w14:paraId="6BA97765" w14:textId="77777777" w:rsidR="00101910" w:rsidRDefault="002B4C7B">
      <w:pPr>
        <w:ind w:left="116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b/>
          <w:color w:val="B1A0C6"/>
          <w:sz w:val="44"/>
          <w:szCs w:val="44"/>
        </w:rPr>
        <w:t>Softwa</w:t>
      </w:r>
      <w:r>
        <w:rPr>
          <w:rFonts w:ascii="Cambria" w:eastAsia="Cambria" w:hAnsi="Cambria" w:cs="Cambria"/>
          <w:b/>
          <w:color w:val="B1A0C6"/>
          <w:spacing w:val="1"/>
          <w:sz w:val="44"/>
          <w:szCs w:val="44"/>
        </w:rPr>
        <w:t>r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8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2"/>
          <w:sz w:val="44"/>
          <w:szCs w:val="44"/>
        </w:rPr>
        <w:t>De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sign</w:t>
      </w:r>
      <w:r>
        <w:rPr>
          <w:rFonts w:ascii="Cambria" w:eastAsia="Cambria" w:hAnsi="Cambria" w:cs="Cambria"/>
          <w:b/>
          <w:color w:val="B1A0C6"/>
          <w:spacing w:val="-14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1"/>
          <w:sz w:val="44"/>
          <w:szCs w:val="44"/>
        </w:rPr>
        <w:t>D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ocu</w:t>
      </w:r>
      <w:r>
        <w:rPr>
          <w:rFonts w:ascii="Cambria" w:eastAsia="Cambria" w:hAnsi="Cambria" w:cs="Cambria"/>
          <w:b/>
          <w:color w:val="B1A0C6"/>
          <w:spacing w:val="2"/>
          <w:sz w:val="44"/>
          <w:szCs w:val="44"/>
        </w:rPr>
        <w:t>m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"/>
          <w:sz w:val="44"/>
          <w:szCs w:val="44"/>
        </w:rPr>
        <w:t>n</w:t>
      </w:r>
      <w:r>
        <w:rPr>
          <w:rFonts w:ascii="Cambria" w:eastAsia="Cambria" w:hAnsi="Cambria" w:cs="Cambria"/>
          <w:b/>
          <w:color w:val="B1A0C6"/>
          <w:sz w:val="44"/>
          <w:szCs w:val="44"/>
        </w:rPr>
        <w:t>t</w:t>
      </w:r>
    </w:p>
    <w:p w14:paraId="6BA97766" w14:textId="77777777" w:rsidR="00101910" w:rsidRDefault="00101910">
      <w:pPr>
        <w:spacing w:before="18" w:line="240" w:lineRule="exact"/>
        <w:rPr>
          <w:sz w:val="24"/>
          <w:szCs w:val="24"/>
        </w:rPr>
      </w:pPr>
    </w:p>
    <w:p w14:paraId="6BA97767" w14:textId="77777777" w:rsidR="00101910" w:rsidRDefault="002B4C7B">
      <w:pPr>
        <w:ind w:left="116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color w:val="FF6600"/>
          <w:sz w:val="32"/>
          <w:szCs w:val="32"/>
        </w:rPr>
        <w:t>Sys</w:t>
      </w:r>
      <w:r>
        <w:rPr>
          <w:rFonts w:ascii="Cambria" w:eastAsia="Cambria" w:hAnsi="Cambria" w:cs="Cambria"/>
          <w:b/>
          <w:color w:val="FF6600"/>
          <w:spacing w:val="1"/>
          <w:sz w:val="32"/>
          <w:szCs w:val="32"/>
        </w:rPr>
        <w:t>t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em</w:t>
      </w:r>
      <w:r>
        <w:rPr>
          <w:rFonts w:ascii="Cambria" w:eastAsia="Cambria" w:hAnsi="Cambria" w:cs="Cambria"/>
          <w:b/>
          <w:color w:val="FF6600"/>
          <w:spacing w:val="-11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M</w:t>
      </w:r>
      <w:r>
        <w:rPr>
          <w:rFonts w:ascii="Cambria" w:eastAsia="Cambria" w:hAnsi="Cambria" w:cs="Cambria"/>
          <w:b/>
          <w:color w:val="FF6600"/>
          <w:spacing w:val="1"/>
          <w:sz w:val="32"/>
          <w:szCs w:val="32"/>
        </w:rPr>
        <w:t>o</w:t>
      </w:r>
      <w:r>
        <w:rPr>
          <w:rFonts w:ascii="Cambria" w:eastAsia="Cambria" w:hAnsi="Cambria" w:cs="Cambria"/>
          <w:b/>
          <w:color w:val="FF6600"/>
          <w:spacing w:val="-1"/>
          <w:sz w:val="32"/>
          <w:szCs w:val="32"/>
        </w:rPr>
        <w:t>d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e</w:t>
      </w:r>
      <w:r>
        <w:rPr>
          <w:rFonts w:ascii="Cambria" w:eastAsia="Cambria" w:hAnsi="Cambria" w:cs="Cambria"/>
          <w:b/>
          <w:color w:val="FF6600"/>
          <w:spacing w:val="1"/>
          <w:sz w:val="32"/>
          <w:szCs w:val="32"/>
        </w:rPr>
        <w:t>l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s</w:t>
      </w:r>
    </w:p>
    <w:p w14:paraId="6BA97768" w14:textId="77777777" w:rsidR="00101910" w:rsidRDefault="00101910">
      <w:pPr>
        <w:spacing w:line="200" w:lineRule="exact"/>
      </w:pPr>
    </w:p>
    <w:p w14:paraId="6BA97769" w14:textId="77777777" w:rsidR="00101910" w:rsidRDefault="00101910">
      <w:pPr>
        <w:spacing w:line="200" w:lineRule="exact"/>
      </w:pPr>
    </w:p>
    <w:p w14:paraId="6BA9776A" w14:textId="77777777" w:rsidR="00101910" w:rsidRDefault="00101910">
      <w:pPr>
        <w:spacing w:before="11" w:line="200" w:lineRule="exact"/>
      </w:pPr>
    </w:p>
    <w:p w14:paraId="6BA97779" w14:textId="7AD937B1" w:rsidR="00101910" w:rsidRPr="003F0891" w:rsidRDefault="002B4C7B" w:rsidP="003F0891">
      <w:pPr>
        <w:ind w:left="116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. Cl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ss d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g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ms</w:t>
      </w:r>
    </w:p>
    <w:p w14:paraId="6BA9777A" w14:textId="77777777" w:rsidR="00101910" w:rsidRDefault="00101910">
      <w:pPr>
        <w:spacing w:before="2" w:line="260" w:lineRule="exact"/>
        <w:rPr>
          <w:sz w:val="26"/>
          <w:szCs w:val="26"/>
        </w:rPr>
      </w:pPr>
    </w:p>
    <w:p w14:paraId="6BA9777B" w14:textId="3D21FE8F" w:rsidR="00101910" w:rsidRDefault="000F0AF7">
      <w:pPr>
        <w:ind w:left="116"/>
      </w:pPr>
      <w:r w:rsidRPr="000F0AF7">
        <w:rPr>
          <w:noProof/>
          <w:highlight w:val="yellow"/>
        </w:rPr>
        <w:drawing>
          <wp:inline distT="0" distB="0" distL="0" distR="0" wp14:anchorId="0E963D90" wp14:editId="47E5611F">
            <wp:extent cx="6827520" cy="5924821"/>
            <wp:effectExtent l="0" t="0" r="0" b="0"/>
            <wp:docPr id="1" name="Picture 1" descr="C:\Users\Sandy\OneDrive\Pictures 1\Screenshots\Screenshot (228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dy\OneDrive\Pictures 1\Screenshots\Screenshot (228)_L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641" cy="59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777C" w14:textId="77777777" w:rsidR="00101910" w:rsidRDefault="00101910">
      <w:pPr>
        <w:spacing w:before="6" w:line="140" w:lineRule="exact"/>
        <w:rPr>
          <w:sz w:val="14"/>
          <w:szCs w:val="14"/>
        </w:rPr>
      </w:pPr>
    </w:p>
    <w:p w14:paraId="6BA9777D" w14:textId="77777777" w:rsidR="00101910" w:rsidRDefault="00101910">
      <w:pPr>
        <w:spacing w:line="200" w:lineRule="exact"/>
      </w:pPr>
    </w:p>
    <w:p w14:paraId="6BA9777E" w14:textId="77777777" w:rsidR="00101910" w:rsidRDefault="00101910">
      <w:pPr>
        <w:spacing w:line="200" w:lineRule="exact"/>
      </w:pPr>
    </w:p>
    <w:p w14:paraId="6BA97780" w14:textId="77777777" w:rsidR="00101910" w:rsidRDefault="00101910">
      <w:pPr>
        <w:spacing w:before="17" w:line="220" w:lineRule="exact"/>
        <w:rPr>
          <w:sz w:val="22"/>
          <w:szCs w:val="22"/>
        </w:rPr>
      </w:pPr>
    </w:p>
    <w:tbl>
      <w:tblPr>
        <w:tblW w:w="10152" w:type="dxa"/>
        <w:tblInd w:w="1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418"/>
        <w:gridCol w:w="1701"/>
        <w:gridCol w:w="5953"/>
      </w:tblGrid>
      <w:tr w:rsidR="00101910" w14:paraId="6BA97785" w14:textId="77777777" w:rsidTr="000F0AF7">
        <w:trPr>
          <w:trHeight w:hRule="exact" w:val="366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  <w:shd w:val="clear" w:color="auto" w:fill="E6E6E6"/>
          </w:tcPr>
          <w:p w14:paraId="6BA97781" w14:textId="77777777" w:rsidR="00101910" w:rsidRDefault="002B4C7B">
            <w:pPr>
              <w:spacing w:before="33"/>
              <w:ind w:left="6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lastRenderedPageBreak/>
              <w:t>C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l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 xml:space="preserve"> ID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  <w:shd w:val="clear" w:color="auto" w:fill="E6E6E6"/>
          </w:tcPr>
          <w:p w14:paraId="6BA97782" w14:textId="77777777" w:rsidR="00101910" w:rsidRDefault="002B4C7B">
            <w:pPr>
              <w:spacing w:before="33"/>
              <w:ind w:left="6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C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l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s N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me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  <w:shd w:val="clear" w:color="auto" w:fill="E6E6E6"/>
          </w:tcPr>
          <w:p w14:paraId="6BA97783" w14:textId="77777777" w:rsidR="00101910" w:rsidRDefault="002B4C7B">
            <w:pPr>
              <w:spacing w:before="33"/>
              <w:ind w:left="6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u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b</w:t>
            </w:r>
            <w:r>
              <w:rPr>
                <w:rFonts w:ascii="Arial" w:eastAsia="Arial" w:hAnsi="Arial" w:cs="Arial"/>
                <w:b/>
                <w:spacing w:val="2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pacing w:val="-5"/>
                <w:sz w:val="22"/>
                <w:szCs w:val="22"/>
              </w:rPr>
              <w:t>y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stem</w:t>
            </w:r>
            <w:r>
              <w:rPr>
                <w:rFonts w:ascii="Arial" w:eastAsia="Arial" w:hAnsi="Arial" w:cs="Arial"/>
                <w:b/>
                <w:spacing w:val="2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D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  <w:shd w:val="clear" w:color="auto" w:fill="E6E6E6"/>
          </w:tcPr>
          <w:p w14:paraId="6BA97784" w14:textId="77777777" w:rsidR="00101910" w:rsidRDefault="002B4C7B">
            <w:pPr>
              <w:spacing w:before="33"/>
              <w:ind w:left="6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D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cr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b/>
                <w:spacing w:val="-2"/>
                <w:sz w:val="22"/>
                <w:szCs w:val="22"/>
              </w:rPr>
              <w:t>t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on &amp;</w:t>
            </w:r>
            <w:r>
              <w:rPr>
                <w:rFonts w:ascii="Arial" w:eastAsia="Arial" w:hAnsi="Arial" w:cs="Arial"/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o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n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b</w:t>
            </w:r>
            <w:r>
              <w:rPr>
                <w:rFonts w:ascii="Arial" w:eastAsia="Arial" w:hAnsi="Arial" w:cs="Arial"/>
                <w:b/>
                <w:spacing w:val="-2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l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t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y</w:t>
            </w:r>
          </w:p>
        </w:tc>
      </w:tr>
      <w:tr w:rsidR="00101910" w14:paraId="6BA9778A" w14:textId="77777777" w:rsidTr="000F0AF7">
        <w:trPr>
          <w:trHeight w:hRule="exact" w:val="569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BA97786" w14:textId="63F23040" w:rsidR="00101910" w:rsidRDefault="00DC67F4" w:rsidP="00DC67F4">
            <w:pPr>
              <w:jc w:val="center"/>
            </w:pPr>
            <w:r>
              <w:t>1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BA97787" w14:textId="5DFD5D1F" w:rsidR="00101910" w:rsidRDefault="000F0AF7" w:rsidP="00DC67F4">
            <w:pPr>
              <w:jc w:val="center"/>
            </w:pPr>
            <w:r>
              <w:t>Login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BA97788" w14:textId="09340621" w:rsidR="00101910" w:rsidRDefault="000F0AF7" w:rsidP="00DC67F4">
            <w:pPr>
              <w:jc w:val="center"/>
            </w:pPr>
            <w:r>
              <w:t>1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BA97789" w14:textId="09DD046C" w:rsidR="00101910" w:rsidRDefault="000F0AF7" w:rsidP="00DC67F4">
            <w:r>
              <w:t xml:space="preserve"> It lets the users login in into the website by entering their usernames and passwords.</w:t>
            </w:r>
          </w:p>
        </w:tc>
      </w:tr>
      <w:tr w:rsidR="000F0AF7" w14:paraId="20C7DB97" w14:textId="77777777" w:rsidTr="000F0AF7">
        <w:trPr>
          <w:trHeight w:hRule="exact" w:val="577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D513F74" w14:textId="527A5D85" w:rsidR="000F0AF7" w:rsidRDefault="000F0AF7" w:rsidP="00DC67F4">
            <w:pPr>
              <w:jc w:val="center"/>
            </w:pPr>
            <w:r>
              <w:t>2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0FC1815" w14:textId="5BEA64B9" w:rsidR="000F0AF7" w:rsidRDefault="000F0AF7" w:rsidP="00DC67F4">
            <w:pPr>
              <w:jc w:val="center"/>
            </w:pPr>
            <w:r>
              <w:t>Users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234E0C2" w14:textId="4A26EDB7" w:rsidR="000F0AF7" w:rsidRDefault="000F0AF7" w:rsidP="00DC67F4">
            <w:pPr>
              <w:jc w:val="center"/>
            </w:pPr>
            <w:r>
              <w:t>1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19F2129" w14:textId="7EFF6C5C" w:rsidR="000F0AF7" w:rsidRDefault="000F0AF7" w:rsidP="00DC67F4">
            <w:r>
              <w:t>It is the parent class of event attendee and event creator it contains their information and some of their functions.</w:t>
            </w:r>
          </w:p>
        </w:tc>
      </w:tr>
      <w:tr w:rsidR="00DC67F4" w14:paraId="02C494D4" w14:textId="77777777" w:rsidTr="000F0AF7">
        <w:trPr>
          <w:trHeight w:hRule="exact" w:val="557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5A685A13" w14:textId="51DD00E1" w:rsidR="00DC67F4" w:rsidRDefault="000F0AF7" w:rsidP="00DC67F4">
            <w:pPr>
              <w:jc w:val="center"/>
            </w:pPr>
            <w:r>
              <w:t>3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0546B2F" w14:textId="4D3DA4C0" w:rsidR="00DC67F4" w:rsidRDefault="00DC67F4" w:rsidP="00DC67F4">
            <w:pPr>
              <w:jc w:val="center"/>
            </w:pPr>
            <w:r>
              <w:t>Event Attendee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1A0D392" w14:textId="2BDBC8FA" w:rsidR="00DC67F4" w:rsidRDefault="000F0AF7" w:rsidP="00DC67F4">
            <w:pPr>
              <w:jc w:val="center"/>
            </w:pPr>
            <w:r>
              <w:t>1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41E17EA7" w14:textId="4BD390D5" w:rsidR="00DC67F4" w:rsidRDefault="000F0AF7" w:rsidP="00DC67F4">
            <w:r>
              <w:t xml:space="preserve">It is a child class from </w:t>
            </w:r>
            <w:r w:rsidR="008546A8">
              <w:t>Users it contain</w:t>
            </w:r>
            <w:r>
              <w:t>s the functions which the event attendee can only do</w:t>
            </w:r>
            <w:r w:rsidR="00B3193C">
              <w:t>.</w:t>
            </w:r>
            <w:r>
              <w:t xml:space="preserve"> </w:t>
            </w:r>
          </w:p>
        </w:tc>
      </w:tr>
      <w:tr w:rsidR="00DC67F4" w14:paraId="61640732" w14:textId="77777777" w:rsidTr="000F0AF7">
        <w:trPr>
          <w:trHeight w:hRule="exact" w:val="588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6E2D081" w14:textId="56C1EDC9" w:rsidR="00DC67F4" w:rsidRDefault="000F0AF7" w:rsidP="00DC67F4">
            <w:pPr>
              <w:jc w:val="center"/>
            </w:pPr>
            <w:r>
              <w:t>4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665902D" w14:textId="03E164C0" w:rsidR="00DC67F4" w:rsidRDefault="00DC67F4" w:rsidP="00DC67F4">
            <w:pPr>
              <w:jc w:val="center"/>
            </w:pPr>
            <w:r>
              <w:t>Event Creator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5158C160" w14:textId="29B9E002" w:rsidR="00DC67F4" w:rsidRDefault="000F0AF7" w:rsidP="00DC67F4">
            <w:pPr>
              <w:jc w:val="center"/>
            </w:pPr>
            <w:r>
              <w:t>1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54FF4E19" w14:textId="2413BBFC" w:rsidR="00DC67F4" w:rsidRPr="00B3193C" w:rsidRDefault="00B3193C" w:rsidP="00DC67F4">
            <w:pPr>
              <w:rPr>
                <w:b/>
                <w:bCs/>
              </w:rPr>
            </w:pPr>
            <w:r>
              <w:t xml:space="preserve">It is a child class from </w:t>
            </w:r>
            <w:r w:rsidR="008546A8">
              <w:t>Users it contain</w:t>
            </w:r>
            <w:r>
              <w:t>s the functions which the event creator can only do.</w:t>
            </w:r>
          </w:p>
        </w:tc>
      </w:tr>
      <w:tr w:rsidR="00DC67F4" w14:paraId="52E19BEA" w14:textId="77777777" w:rsidTr="000F0AF7">
        <w:trPr>
          <w:trHeight w:hRule="exact" w:val="566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4D183AED" w14:textId="7AE0F38B" w:rsidR="00DC67F4" w:rsidRDefault="000F0AF7" w:rsidP="00DC67F4">
            <w:pPr>
              <w:jc w:val="center"/>
            </w:pPr>
            <w:r>
              <w:t>5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5997615" w14:textId="607E4485" w:rsidR="00DC67F4" w:rsidRDefault="00DC67F4" w:rsidP="00DC67F4">
            <w:pPr>
              <w:jc w:val="center"/>
            </w:pPr>
            <w:r>
              <w:t>Profile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5B53D141" w14:textId="0F6AA8F2" w:rsidR="00DC67F4" w:rsidRDefault="000F0AF7" w:rsidP="00DC67F4">
            <w:pPr>
              <w:jc w:val="center"/>
            </w:pPr>
            <w:r>
              <w:t>2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98F8B59" w14:textId="763AD802" w:rsidR="00DC67F4" w:rsidRDefault="008546A8" w:rsidP="00DC67F4">
            <w:r>
              <w:t xml:space="preserve">It lets all the users to display their information </w:t>
            </w:r>
            <w:r w:rsidR="001B5370">
              <w:t>and you can access settings and preferences.</w:t>
            </w:r>
          </w:p>
        </w:tc>
      </w:tr>
      <w:tr w:rsidR="00DC67F4" w14:paraId="394FC62C" w14:textId="77777777" w:rsidTr="001B5370">
        <w:trPr>
          <w:trHeight w:hRule="exact" w:val="278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2C586C8" w14:textId="563A5BD8" w:rsidR="00DC67F4" w:rsidRDefault="000F0AF7" w:rsidP="00DC67F4">
            <w:pPr>
              <w:jc w:val="center"/>
            </w:pPr>
            <w:r>
              <w:t>6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ED05D0E" w14:textId="73208FD4" w:rsidR="00DC67F4" w:rsidRDefault="00DC67F4" w:rsidP="00DC67F4">
            <w:pPr>
              <w:jc w:val="center"/>
            </w:pPr>
            <w:r>
              <w:t>Settings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5A8EB6FA" w14:textId="09E00A1C" w:rsidR="00DC67F4" w:rsidRDefault="000F0AF7" w:rsidP="00DC67F4">
            <w:pPr>
              <w:jc w:val="center"/>
            </w:pPr>
            <w:r>
              <w:t>2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00E8D4E" w14:textId="0227C367" w:rsidR="00DC67F4" w:rsidRDefault="001B5370" w:rsidP="00DC67F4">
            <w:r>
              <w:t xml:space="preserve">It </w:t>
            </w:r>
            <w:r w:rsidR="008546A8">
              <w:t>lets the users to update their information through it.</w:t>
            </w:r>
          </w:p>
        </w:tc>
      </w:tr>
      <w:tr w:rsidR="00DC67F4" w14:paraId="5D34448B" w14:textId="77777777" w:rsidTr="000F0AF7">
        <w:trPr>
          <w:trHeight w:hRule="exact" w:val="570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0A91806" w14:textId="632EE152" w:rsidR="00DC67F4" w:rsidRDefault="000F0AF7" w:rsidP="00DC67F4">
            <w:pPr>
              <w:jc w:val="center"/>
            </w:pPr>
            <w:r>
              <w:t>7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20B63A3" w14:textId="79DCA714" w:rsidR="00DC67F4" w:rsidRDefault="00DC67F4" w:rsidP="00DC67F4">
            <w:pPr>
              <w:jc w:val="center"/>
            </w:pPr>
            <w:r>
              <w:t>Preferences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9FA4CAA" w14:textId="72F07E81" w:rsidR="00DC67F4" w:rsidRDefault="000F0AF7" w:rsidP="00DC67F4">
            <w:pPr>
              <w:jc w:val="center"/>
            </w:pPr>
            <w:r>
              <w:t>2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425BF78A" w14:textId="4B4C81BC" w:rsidR="00DC67F4" w:rsidRDefault="001B5370" w:rsidP="008546A8">
            <w:r>
              <w:t xml:space="preserve">It </w:t>
            </w:r>
            <w:r w:rsidR="008546A8">
              <w:t>lets the users to edit what notification and emails they will receive from whom through it.</w:t>
            </w:r>
          </w:p>
        </w:tc>
      </w:tr>
      <w:tr w:rsidR="00DC67F4" w14:paraId="4BC8A568" w14:textId="77777777" w:rsidTr="000F0AF7">
        <w:trPr>
          <w:trHeight w:hRule="exact" w:val="562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28FA026C" w14:textId="0BC8969E" w:rsidR="00DC67F4" w:rsidRDefault="000F0AF7" w:rsidP="00DC67F4">
            <w:pPr>
              <w:jc w:val="center"/>
            </w:pPr>
            <w:r>
              <w:t>8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A3BAC4C" w14:textId="68B277ED" w:rsidR="00DC67F4" w:rsidRDefault="00DC67F4" w:rsidP="00DC67F4">
            <w:pPr>
              <w:jc w:val="center"/>
            </w:pPr>
            <w:r>
              <w:t>Events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E4DA8E3" w14:textId="0F320CC2" w:rsidR="00DC67F4" w:rsidRDefault="000F0AF7" w:rsidP="00DC67F4">
            <w:pPr>
              <w:jc w:val="center"/>
            </w:pPr>
            <w:r>
              <w:t>2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0454FF09" w14:textId="4A5FBA3A" w:rsidR="00DC67F4" w:rsidRDefault="008546A8" w:rsidP="00DC67F4">
            <w:r>
              <w:t>It lets the event creators to create different events with different types and can edit it.</w:t>
            </w:r>
          </w:p>
        </w:tc>
      </w:tr>
      <w:tr w:rsidR="00DC67F4" w14:paraId="234606F9" w14:textId="77777777" w:rsidTr="003F0891">
        <w:trPr>
          <w:trHeight w:hRule="exact" w:val="283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0650290F" w14:textId="1F7F21F0" w:rsidR="00DC67F4" w:rsidRDefault="000F0AF7" w:rsidP="00DC67F4">
            <w:pPr>
              <w:jc w:val="center"/>
            </w:pPr>
            <w:r>
              <w:t>9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4C43D65A" w14:textId="478E4727" w:rsidR="00DC67F4" w:rsidRDefault="00DC67F4" w:rsidP="00DC67F4">
            <w:pPr>
              <w:jc w:val="center"/>
            </w:pPr>
            <w:r>
              <w:t>Tickets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183137C" w14:textId="0E20258D" w:rsidR="00DC67F4" w:rsidRDefault="000F0AF7" w:rsidP="00DC67F4">
            <w:pPr>
              <w:jc w:val="center"/>
            </w:pPr>
            <w:r>
              <w:t>2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C8F5F40" w14:textId="7EFB0348" w:rsidR="00DC67F4" w:rsidRDefault="001B5370" w:rsidP="00DC67F4">
            <w:r>
              <w:t>It create tickets for the event you want to attend.</w:t>
            </w:r>
          </w:p>
        </w:tc>
      </w:tr>
      <w:tr w:rsidR="001B5370" w14:paraId="55FECA5E" w14:textId="77777777" w:rsidTr="003F0891">
        <w:trPr>
          <w:trHeight w:hRule="exact" w:val="287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CB5DF87" w14:textId="2AA667F1" w:rsidR="001B5370" w:rsidRDefault="001B5370" w:rsidP="00DC67F4">
            <w:pPr>
              <w:jc w:val="center"/>
            </w:pPr>
            <w:r>
              <w:t>10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84D2C57" w14:textId="7A25F119" w:rsidR="001B5370" w:rsidRDefault="001B5370" w:rsidP="00DC67F4">
            <w:pPr>
              <w:jc w:val="center"/>
            </w:pPr>
            <w:r>
              <w:t>Payment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3AAC777" w14:textId="1C9F34D6" w:rsidR="001B5370" w:rsidRDefault="001B5370" w:rsidP="00DC67F4">
            <w:pPr>
              <w:jc w:val="center"/>
            </w:pPr>
            <w:r>
              <w:t>2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29B31379" w14:textId="6B9210B5" w:rsidR="001B5370" w:rsidRDefault="001B5370" w:rsidP="00DC67F4">
            <w:r>
              <w:t xml:space="preserve">It is </w:t>
            </w:r>
            <w:r w:rsidR="003F0891">
              <w:t>responsible for the payment process.</w:t>
            </w:r>
          </w:p>
        </w:tc>
      </w:tr>
      <w:tr w:rsidR="00DC67F4" w14:paraId="5EB82D70" w14:textId="77777777" w:rsidTr="000F0AF7">
        <w:trPr>
          <w:trHeight w:hRule="exact" w:val="565"/>
        </w:trPr>
        <w:tc>
          <w:tcPr>
            <w:tcW w:w="108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E4C8616" w14:textId="515948F4" w:rsidR="00DC67F4" w:rsidRDefault="001B5370" w:rsidP="00DC67F4">
            <w:pPr>
              <w:jc w:val="center"/>
            </w:pPr>
            <w:r>
              <w:t>11</w:t>
            </w:r>
          </w:p>
        </w:tc>
        <w:tc>
          <w:tcPr>
            <w:tcW w:w="1418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08C0F853" w14:textId="68DD6D79" w:rsidR="00DC67F4" w:rsidRDefault="00DC67F4" w:rsidP="00DC67F4">
            <w:pPr>
              <w:jc w:val="center"/>
            </w:pPr>
            <w:r>
              <w:t>Stream</w:t>
            </w:r>
          </w:p>
        </w:tc>
        <w:tc>
          <w:tcPr>
            <w:tcW w:w="170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E034537" w14:textId="024D591C" w:rsidR="00DC67F4" w:rsidRDefault="000F0AF7" w:rsidP="00DC67F4">
            <w:pPr>
              <w:jc w:val="center"/>
            </w:pPr>
            <w:r>
              <w:t>2</w:t>
            </w:r>
          </w:p>
        </w:tc>
        <w:tc>
          <w:tcPr>
            <w:tcW w:w="595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0E83509C" w14:textId="79015C74" w:rsidR="00DC67F4" w:rsidRDefault="003F0891" w:rsidP="00DC67F4">
            <w:r>
              <w:t>It lets the users navigates through the recommended events, recently added events, discover new events and view the search result.</w:t>
            </w:r>
          </w:p>
        </w:tc>
      </w:tr>
    </w:tbl>
    <w:p w14:paraId="6BA9778D" w14:textId="77777777" w:rsidR="00101910" w:rsidRDefault="00101910">
      <w:pPr>
        <w:spacing w:before="11" w:line="240" w:lineRule="exact"/>
        <w:rPr>
          <w:sz w:val="24"/>
          <w:szCs w:val="24"/>
        </w:rPr>
      </w:pPr>
    </w:p>
    <w:p w14:paraId="6BA9778E" w14:textId="77777777" w:rsidR="00101910" w:rsidRDefault="002B4C7B">
      <w:pPr>
        <w:ind w:left="116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. Sequ</w:t>
      </w:r>
      <w:r>
        <w:rPr>
          <w:rFonts w:ascii="Cambria" w:eastAsia="Cambria" w:hAnsi="Cambria" w:cs="Cambria"/>
          <w:b/>
          <w:color w:val="4F81BC"/>
          <w:spacing w:val="-3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g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ms</w:t>
      </w:r>
    </w:p>
    <w:p w14:paraId="7B97AAAD" w14:textId="6FD6F690" w:rsidR="001958CA" w:rsidRDefault="00107C0D" w:rsidP="00DC67F4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1:</w:t>
      </w:r>
    </w:p>
    <w:p w14:paraId="6393661E" w14:textId="05E97AAE" w:rsidR="001958CA" w:rsidRPr="001958CA" w:rsidRDefault="00112B4F" w:rsidP="001958CA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6914062D" wp14:editId="0149D4F5">
            <wp:extent cx="6286500" cy="2539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01A7" w14:textId="77777777" w:rsidR="001958CA" w:rsidRPr="001958CA" w:rsidRDefault="001958CA" w:rsidP="001958CA">
      <w:pPr>
        <w:rPr>
          <w:rFonts w:ascii="Calibri" w:eastAsia="Calibri" w:hAnsi="Calibri" w:cs="Calibri"/>
          <w:sz w:val="22"/>
          <w:szCs w:val="22"/>
        </w:rPr>
      </w:pPr>
    </w:p>
    <w:p w14:paraId="7E0C16D0" w14:textId="77777777" w:rsidR="00107C0D" w:rsidRDefault="00107C0D" w:rsidP="001958CA">
      <w:pPr>
        <w:rPr>
          <w:rFonts w:ascii="Calibri" w:eastAsia="Calibri" w:hAnsi="Calibri" w:cs="Calibri"/>
          <w:sz w:val="22"/>
          <w:szCs w:val="22"/>
        </w:rPr>
      </w:pPr>
    </w:p>
    <w:p w14:paraId="5610F8D9" w14:textId="77777777" w:rsidR="00107C0D" w:rsidRDefault="00107C0D" w:rsidP="001958CA">
      <w:pPr>
        <w:rPr>
          <w:rFonts w:ascii="Calibri" w:eastAsia="Calibri" w:hAnsi="Calibri" w:cs="Calibri"/>
          <w:sz w:val="22"/>
          <w:szCs w:val="22"/>
        </w:rPr>
      </w:pPr>
    </w:p>
    <w:p w14:paraId="5BA3F7C3" w14:textId="77777777" w:rsidR="00107C0D" w:rsidRDefault="00107C0D" w:rsidP="001958CA">
      <w:pPr>
        <w:rPr>
          <w:rFonts w:ascii="Calibri" w:eastAsia="Calibri" w:hAnsi="Calibri" w:cs="Calibri"/>
          <w:sz w:val="22"/>
          <w:szCs w:val="22"/>
        </w:rPr>
      </w:pPr>
    </w:p>
    <w:p w14:paraId="067A8C9D" w14:textId="77777777" w:rsidR="00107C0D" w:rsidRDefault="00107C0D" w:rsidP="001958CA">
      <w:pPr>
        <w:rPr>
          <w:rFonts w:ascii="Calibri" w:eastAsia="Calibri" w:hAnsi="Calibri" w:cs="Calibri"/>
          <w:sz w:val="22"/>
          <w:szCs w:val="22"/>
        </w:rPr>
      </w:pPr>
    </w:p>
    <w:p w14:paraId="5BD28D40" w14:textId="77777777" w:rsidR="00107C0D" w:rsidRDefault="00107C0D" w:rsidP="001958CA">
      <w:pPr>
        <w:rPr>
          <w:rFonts w:ascii="Calibri" w:eastAsia="Calibri" w:hAnsi="Calibri" w:cs="Calibri"/>
          <w:sz w:val="22"/>
          <w:szCs w:val="22"/>
        </w:rPr>
      </w:pPr>
    </w:p>
    <w:p w14:paraId="082FBA73" w14:textId="77777777" w:rsidR="00107C0D" w:rsidRDefault="00107C0D" w:rsidP="001958CA">
      <w:pPr>
        <w:rPr>
          <w:rFonts w:ascii="Calibri" w:eastAsia="Calibri" w:hAnsi="Calibri" w:cs="Calibri"/>
          <w:sz w:val="22"/>
          <w:szCs w:val="22"/>
        </w:rPr>
      </w:pPr>
    </w:p>
    <w:p w14:paraId="6D734F72" w14:textId="3781C357" w:rsidR="001958CA" w:rsidRPr="001958CA" w:rsidRDefault="00107C0D" w:rsidP="001958CA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2:</w:t>
      </w:r>
    </w:p>
    <w:p w14:paraId="6CD894E8" w14:textId="6F58B0E9" w:rsidR="001958CA" w:rsidRPr="001958CA" w:rsidRDefault="00112B4F" w:rsidP="001958CA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3887CBC9" wp14:editId="0D6CC819">
            <wp:extent cx="6286500" cy="3573780"/>
            <wp:effectExtent l="0" t="0" r="0" b="762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F0EF" w14:textId="77777777" w:rsidR="001958CA" w:rsidRPr="001958CA" w:rsidRDefault="001958CA" w:rsidP="001958CA">
      <w:pPr>
        <w:rPr>
          <w:rFonts w:ascii="Calibri" w:eastAsia="Calibri" w:hAnsi="Calibri" w:cs="Calibri"/>
          <w:sz w:val="22"/>
          <w:szCs w:val="22"/>
        </w:rPr>
      </w:pPr>
    </w:p>
    <w:p w14:paraId="34230D21" w14:textId="4CBAEFD4" w:rsidR="001958CA" w:rsidRPr="001958CA" w:rsidRDefault="00107C0D" w:rsidP="00107C0D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3:</w:t>
      </w:r>
    </w:p>
    <w:p w14:paraId="3429E832" w14:textId="77777777" w:rsidR="00101910" w:rsidRDefault="00112B4F" w:rsidP="001958CA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1F048B94" wp14:editId="275B5B1C">
            <wp:extent cx="6286500" cy="3463925"/>
            <wp:effectExtent l="0" t="0" r="0" b="317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9A9E" w14:textId="77777777" w:rsidR="00112B4F" w:rsidRDefault="00112B4F" w:rsidP="001958CA">
      <w:pPr>
        <w:rPr>
          <w:rFonts w:ascii="Calibri" w:eastAsia="Calibri" w:hAnsi="Calibri" w:cs="Calibri"/>
          <w:sz w:val="22"/>
          <w:szCs w:val="22"/>
        </w:rPr>
      </w:pPr>
    </w:p>
    <w:p w14:paraId="07BEDFA5" w14:textId="77777777" w:rsidR="00112B4F" w:rsidRDefault="00112B4F" w:rsidP="001958CA">
      <w:pPr>
        <w:rPr>
          <w:rFonts w:ascii="Calibri" w:eastAsia="Calibri" w:hAnsi="Calibri" w:cs="Calibri"/>
          <w:sz w:val="22"/>
          <w:szCs w:val="22"/>
        </w:rPr>
      </w:pPr>
    </w:p>
    <w:p w14:paraId="29F3488C" w14:textId="3B63A6C2" w:rsidR="00107C0D" w:rsidRDefault="00107C0D" w:rsidP="001958CA">
      <w:pPr>
        <w:rPr>
          <w:rFonts w:ascii="Calibri" w:eastAsia="Calibri" w:hAnsi="Calibri" w:cs="Calibri"/>
          <w:noProof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t>4:</w:t>
      </w:r>
    </w:p>
    <w:p w14:paraId="3E860E57" w14:textId="77777777" w:rsidR="00112B4F" w:rsidRDefault="00112B4F" w:rsidP="001958CA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788AC574" wp14:editId="4D4B91D2">
            <wp:extent cx="5836456" cy="3672840"/>
            <wp:effectExtent l="0" t="0" r="0" b="381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192" cy="36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D07" w14:textId="77777777" w:rsidR="00107C0D" w:rsidRDefault="00107C0D" w:rsidP="001958CA">
      <w:pPr>
        <w:rPr>
          <w:rFonts w:ascii="Calibri" w:eastAsia="Calibri" w:hAnsi="Calibri" w:cs="Calibri"/>
          <w:sz w:val="22"/>
          <w:szCs w:val="22"/>
        </w:rPr>
      </w:pPr>
    </w:p>
    <w:p w14:paraId="2918EFE4" w14:textId="7939048F" w:rsidR="00107C0D" w:rsidRPr="00D932ED" w:rsidRDefault="00107C0D" w:rsidP="00D932ED">
      <w:pPr>
        <w:ind w:left="116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 - Se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q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ue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ce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bl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</w:p>
    <w:tbl>
      <w:tblPr>
        <w:tblW w:w="10154" w:type="dxa"/>
        <w:tblInd w:w="1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4321"/>
        <w:gridCol w:w="3493"/>
      </w:tblGrid>
      <w:tr w:rsidR="00107C0D" w14:paraId="70760373" w14:textId="77777777" w:rsidTr="00D932ED">
        <w:trPr>
          <w:trHeight w:hRule="exact" w:val="366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  <w:shd w:val="clear" w:color="auto" w:fill="E6E6E6"/>
          </w:tcPr>
          <w:p w14:paraId="3CB7BD98" w14:textId="77777777" w:rsidR="00107C0D" w:rsidRDefault="00107C0D" w:rsidP="007D0F58">
            <w:pPr>
              <w:spacing w:before="36"/>
              <w:ind w:left="6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C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l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N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ame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  <w:shd w:val="clear" w:color="auto" w:fill="E6E6E6"/>
          </w:tcPr>
          <w:p w14:paraId="6FF139CC" w14:textId="77777777" w:rsidR="00107C0D" w:rsidRDefault="00107C0D" w:rsidP="007D0F58">
            <w:pPr>
              <w:spacing w:before="36"/>
              <w:ind w:left="6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q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u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n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c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e Diagr</w:t>
            </w:r>
            <w:r>
              <w:rPr>
                <w:rFonts w:ascii="Arial" w:eastAsia="Arial" w:hAnsi="Arial" w:cs="Arial"/>
                <w:b/>
                <w:spacing w:val="-2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ms</w:t>
            </w:r>
          </w:p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  <w:shd w:val="clear" w:color="auto" w:fill="E6E6E6"/>
          </w:tcPr>
          <w:p w14:paraId="14432F30" w14:textId="77777777" w:rsidR="00107C0D" w:rsidRDefault="00107C0D" w:rsidP="007D0F58">
            <w:pPr>
              <w:spacing w:before="36"/>
              <w:ind w:left="6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O</w:t>
            </w:r>
            <w:r>
              <w:rPr>
                <w:rFonts w:ascii="Arial" w:eastAsia="Arial" w:hAnsi="Arial" w:cs="Arial"/>
                <w:b/>
                <w:spacing w:val="-3"/>
                <w:sz w:val="22"/>
                <w:szCs w:val="22"/>
              </w:rPr>
              <w:t>v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era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l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l u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ed</w:t>
            </w:r>
            <w:r>
              <w:rPr>
                <w:rFonts w:ascii="Arial" w:eastAsia="Arial" w:hAnsi="Arial" w:cs="Arial"/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me</w:t>
            </w:r>
            <w:r>
              <w:rPr>
                <w:rFonts w:ascii="Arial" w:eastAsia="Arial" w:hAnsi="Arial" w:cs="Arial"/>
                <w:b/>
                <w:spacing w:val="1"/>
                <w:sz w:val="22"/>
                <w:szCs w:val="22"/>
              </w:rPr>
              <w:t>t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h</w:t>
            </w:r>
            <w:r>
              <w:rPr>
                <w:rFonts w:ascii="Arial" w:eastAsia="Arial" w:hAnsi="Arial" w:cs="Arial"/>
                <w:b/>
                <w:spacing w:val="-1"/>
                <w:sz w:val="22"/>
                <w:szCs w:val="22"/>
              </w:rPr>
              <w:t>o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ds</w:t>
            </w:r>
          </w:p>
        </w:tc>
      </w:tr>
      <w:tr w:rsidR="00107C0D" w14:paraId="4667496F" w14:textId="77777777" w:rsidTr="00D932ED">
        <w:trPr>
          <w:trHeight w:hRule="exact" w:val="543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A6F49C3" w14:textId="58CE279F" w:rsidR="00107C0D" w:rsidRDefault="00107C0D" w:rsidP="00107C0D">
            <w:pPr>
              <w:spacing w:before="84"/>
              <w:ind w:left="64"/>
              <w:rPr>
                <w:rFonts w:ascii="Arial" w:eastAsia="Arial" w:hAnsi="Arial" w:cs="Arial"/>
                <w:sz w:val="18"/>
                <w:szCs w:val="18"/>
              </w:rPr>
            </w:pPr>
            <w:r>
              <w:t>Login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A6DA8C4" w14:textId="07569B6E" w:rsidR="00107C0D" w:rsidRDefault="00107C0D" w:rsidP="00107C0D">
            <w:pPr>
              <w:spacing w:before="84"/>
              <w:ind w:left="6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pacing w:val="1"/>
                <w:sz w:val="18"/>
                <w:szCs w:val="18"/>
              </w:rPr>
              <w:t>1</w:t>
            </w:r>
          </w:p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BF02278" w14:textId="25F166A2" w:rsidR="00107C0D" w:rsidRDefault="001D444F" w:rsidP="001D444F">
            <w:pPr>
              <w:spacing w:before="84"/>
              <w:ind w:left="64"/>
              <w:rPr>
                <w:rFonts w:ascii="Arial" w:eastAsia="Arial" w:hAnsi="Arial" w:cs="Arial"/>
                <w:sz w:val="18"/>
                <w:szCs w:val="18"/>
              </w:rPr>
            </w:pPr>
            <w:r w:rsidRPr="001D444F">
              <w:rPr>
                <w:rFonts w:ascii="Arial" w:eastAsia="Arial" w:hAnsi="Arial" w:cs="Arial"/>
                <w:sz w:val="18"/>
                <w:szCs w:val="18"/>
              </w:rPr>
              <w:t>Input(</w:t>
            </w:r>
            <w:r w:rsidRPr="001D444F">
              <w:rPr>
                <w:rFonts w:ascii="Arial" w:eastAsia="Arial" w:hAnsi="Arial" w:cs="Arial"/>
                <w:sz w:val="18"/>
                <w:szCs w:val="18"/>
              </w:rPr>
              <w:t>username,password</w:t>
            </w:r>
            <w:r w:rsidRPr="001D444F">
              <w:rPr>
                <w:rFonts w:ascii="Arial" w:eastAsia="Arial" w:hAnsi="Arial" w:cs="Arial"/>
                <w:sz w:val="18"/>
                <w:szCs w:val="18"/>
              </w:rPr>
              <w:t>)</w:t>
            </w:r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 w:rsidRPr="001D444F">
              <w:rPr>
                <w:rFonts w:ascii="Arial" w:eastAsia="Arial" w:hAnsi="Arial" w:cs="Arial"/>
                <w:sz w:val="18"/>
                <w:szCs w:val="18"/>
              </w:rPr>
              <w:t>VerifyAccess()</w:t>
            </w:r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 w:rsidRPr="001D444F">
              <w:rPr>
                <w:rFonts w:ascii="Arial" w:eastAsia="Arial" w:hAnsi="Arial" w:cs="Arial"/>
                <w:sz w:val="18"/>
                <w:szCs w:val="18"/>
              </w:rPr>
              <w:t>DisplayErrorMessage()</w:t>
            </w:r>
            <w:r>
              <w:rPr>
                <w:rFonts w:ascii="Arial" w:eastAsia="Arial" w:hAnsi="Arial" w:cs="Arial"/>
                <w:sz w:val="18"/>
                <w:szCs w:val="18"/>
              </w:rPr>
              <w:t>.</w:t>
            </w:r>
          </w:p>
        </w:tc>
      </w:tr>
      <w:tr w:rsidR="00107C0D" w14:paraId="2EA43EC4" w14:textId="77777777" w:rsidTr="00D932ED">
        <w:trPr>
          <w:trHeight w:hRule="exact" w:val="379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0378FA46" w14:textId="0B63990B" w:rsidR="00107C0D" w:rsidRDefault="00107C0D" w:rsidP="00107C0D">
            <w:r>
              <w:t xml:space="preserve"> </w:t>
            </w:r>
            <w:r>
              <w:t>Users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532605D4" w14:textId="01ABC780" w:rsidR="00107C0D" w:rsidRDefault="001D444F" w:rsidP="00107C0D">
            <w:r>
              <w:t xml:space="preserve"> </w:t>
            </w:r>
          </w:p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4BA6AE8" w14:textId="77777777" w:rsidR="00107C0D" w:rsidRDefault="00107C0D" w:rsidP="00107C0D"/>
        </w:tc>
      </w:tr>
      <w:tr w:rsidR="00107C0D" w14:paraId="0FB45A95" w14:textId="77777777" w:rsidTr="00D932ED">
        <w:trPr>
          <w:trHeight w:hRule="exact" w:val="696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2B941338" w14:textId="06F301A8" w:rsidR="00107C0D" w:rsidRDefault="00107C0D" w:rsidP="00107C0D">
            <w:r>
              <w:t xml:space="preserve"> </w:t>
            </w:r>
            <w:r>
              <w:t>Event Attendee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AB20EB4" w14:textId="1BD9EC68" w:rsidR="00107C0D" w:rsidRDefault="001D444F" w:rsidP="00107C0D">
            <w:r>
              <w:t xml:space="preserve"> 3</w:t>
            </w:r>
          </w:p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4BEAF48B" w14:textId="18437807" w:rsidR="00107C0D" w:rsidRDefault="000B3DFB" w:rsidP="00D932ED">
            <w:pPr>
              <w:ind w:left="66" w:hanging="66"/>
            </w:pPr>
            <w:r>
              <w:t xml:space="preserve"> </w:t>
            </w:r>
            <w:r w:rsidRPr="000B3DFB">
              <w:t>ViewEvents()</w:t>
            </w:r>
            <w:r>
              <w:t xml:space="preserve">, </w:t>
            </w:r>
            <w:r w:rsidRPr="000B3DFB">
              <w:t>JoinEvents()</w:t>
            </w:r>
            <w:r>
              <w:t xml:space="preserve">, </w:t>
            </w:r>
            <w:r w:rsidRPr="000B3DFB">
              <w:t>BuyTickets()</w:t>
            </w:r>
            <w:r w:rsidR="00D932ED">
              <w:t xml:space="preserve">, </w:t>
            </w:r>
            <w:r w:rsidR="00D932ED" w:rsidRPr="00D932ED">
              <w:t>DisplayErrorMessage()</w:t>
            </w:r>
          </w:p>
        </w:tc>
      </w:tr>
      <w:tr w:rsidR="00107C0D" w14:paraId="75BBDA45" w14:textId="77777777" w:rsidTr="00D932ED">
        <w:trPr>
          <w:trHeight w:hRule="exact" w:val="624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C281655" w14:textId="33934886" w:rsidR="00107C0D" w:rsidRDefault="00107C0D" w:rsidP="00107C0D">
            <w:r>
              <w:t xml:space="preserve"> </w:t>
            </w:r>
            <w:r>
              <w:t>Event Creator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8ED83A2" w14:textId="431E84CD" w:rsidR="00107C0D" w:rsidRDefault="001D444F" w:rsidP="00107C0D">
            <w:r>
              <w:t xml:space="preserve"> 2</w:t>
            </w:r>
          </w:p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ADFC600" w14:textId="7E3335C4" w:rsidR="00107C0D" w:rsidRDefault="000B3DFB" w:rsidP="00D932ED">
            <w:r w:rsidRPr="000B3DFB">
              <w:t>CreateEvents()</w:t>
            </w:r>
            <w:r>
              <w:t>,</w:t>
            </w:r>
            <w:r w:rsidRPr="000B3DFB">
              <w:t>ManageEvents()</w:t>
            </w:r>
            <w:r>
              <w:t>,</w:t>
            </w:r>
            <w:r w:rsidRPr="000B3DFB">
              <w:t>EditEvents()</w:t>
            </w:r>
            <w:r>
              <w:t>,</w:t>
            </w:r>
            <w:r w:rsidRPr="000B3DFB">
              <w:t>DeleteEvents()</w:t>
            </w:r>
            <w:r w:rsidR="00D932ED">
              <w:t>,</w:t>
            </w:r>
            <w:r w:rsidR="00D932ED" w:rsidRPr="00D932ED">
              <w:t>DisplayMessage()</w:t>
            </w:r>
          </w:p>
        </w:tc>
      </w:tr>
      <w:tr w:rsidR="00107C0D" w14:paraId="1BE919FC" w14:textId="77777777" w:rsidTr="00D932ED">
        <w:trPr>
          <w:trHeight w:hRule="exact" w:val="379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4A494D9A" w14:textId="345202E3" w:rsidR="00107C0D" w:rsidRDefault="00107C0D" w:rsidP="00107C0D">
            <w:r>
              <w:t xml:space="preserve"> </w:t>
            </w:r>
            <w:r>
              <w:t>Profile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932FC83" w14:textId="77777777" w:rsidR="00107C0D" w:rsidRDefault="00107C0D" w:rsidP="00107C0D"/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40E1930" w14:textId="77777777" w:rsidR="00107C0D" w:rsidRDefault="00107C0D" w:rsidP="00107C0D"/>
        </w:tc>
      </w:tr>
      <w:tr w:rsidR="00107C0D" w14:paraId="02179210" w14:textId="77777777" w:rsidTr="00D932ED">
        <w:trPr>
          <w:trHeight w:hRule="exact" w:val="379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D970699" w14:textId="49459FDF" w:rsidR="00107C0D" w:rsidRDefault="00107C0D" w:rsidP="00107C0D">
            <w:r>
              <w:t xml:space="preserve"> </w:t>
            </w:r>
            <w:r>
              <w:t>Settings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45E4D234" w14:textId="77777777" w:rsidR="00107C0D" w:rsidRDefault="00107C0D" w:rsidP="00107C0D"/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660FEB0" w14:textId="77777777" w:rsidR="00107C0D" w:rsidRDefault="00107C0D" w:rsidP="00107C0D"/>
        </w:tc>
      </w:tr>
      <w:tr w:rsidR="00107C0D" w14:paraId="715A48B9" w14:textId="77777777" w:rsidTr="00D932ED">
        <w:trPr>
          <w:trHeight w:hRule="exact" w:val="379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5BEFD49" w14:textId="0F130CF3" w:rsidR="00107C0D" w:rsidRDefault="00107C0D" w:rsidP="00107C0D">
            <w:r>
              <w:t xml:space="preserve"> </w:t>
            </w:r>
            <w:r>
              <w:t>Preferences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B07A964" w14:textId="77777777" w:rsidR="00107C0D" w:rsidRDefault="00107C0D" w:rsidP="00107C0D"/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FFA534B" w14:textId="77777777" w:rsidR="00107C0D" w:rsidRDefault="00107C0D" w:rsidP="00107C0D"/>
        </w:tc>
      </w:tr>
      <w:tr w:rsidR="00107C0D" w14:paraId="420D1890" w14:textId="77777777" w:rsidTr="00D932ED">
        <w:trPr>
          <w:trHeight w:hRule="exact" w:val="379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0F19DBA9" w14:textId="68E47F12" w:rsidR="00107C0D" w:rsidRDefault="00107C0D" w:rsidP="00107C0D">
            <w:r>
              <w:t xml:space="preserve"> </w:t>
            </w:r>
            <w:r>
              <w:t>Events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E0CA8C0" w14:textId="77777777" w:rsidR="00107C0D" w:rsidRDefault="00107C0D" w:rsidP="00107C0D"/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6B2BD17" w14:textId="77777777" w:rsidR="00107C0D" w:rsidRDefault="00107C0D" w:rsidP="00107C0D"/>
        </w:tc>
      </w:tr>
      <w:tr w:rsidR="00107C0D" w14:paraId="706D5DBC" w14:textId="77777777" w:rsidTr="00D932ED">
        <w:trPr>
          <w:trHeight w:hRule="exact" w:val="379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6496BF5F" w14:textId="20EBC99B" w:rsidR="00107C0D" w:rsidRDefault="00107C0D" w:rsidP="00107C0D">
            <w:r>
              <w:t xml:space="preserve"> </w:t>
            </w:r>
            <w:r>
              <w:t>Tickets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06388FD5" w14:textId="40886A13" w:rsidR="00107C0D" w:rsidRDefault="001D444F" w:rsidP="00107C0D">
            <w:r>
              <w:t xml:space="preserve"> 3</w:t>
            </w:r>
          </w:p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42F29C92" w14:textId="3B03E77B" w:rsidR="00107C0D" w:rsidRDefault="00D932ED" w:rsidP="00D932ED">
            <w:r>
              <w:t xml:space="preserve"> </w:t>
            </w:r>
            <w:r w:rsidRPr="00D932ED">
              <w:t>CreateTicket()</w:t>
            </w:r>
            <w:r>
              <w:t xml:space="preserve">, </w:t>
            </w:r>
            <w:r w:rsidRPr="00D932ED">
              <w:t>DisplayErrorMessage()</w:t>
            </w:r>
          </w:p>
        </w:tc>
      </w:tr>
      <w:tr w:rsidR="00107C0D" w14:paraId="65DB7B54" w14:textId="77777777" w:rsidTr="00D932ED">
        <w:trPr>
          <w:trHeight w:hRule="exact" w:val="379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57694C76" w14:textId="10A200A6" w:rsidR="00107C0D" w:rsidRDefault="00107C0D" w:rsidP="00107C0D">
            <w:r>
              <w:t xml:space="preserve"> </w:t>
            </w:r>
            <w:r>
              <w:t>Payment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7DA72527" w14:textId="3CD561A7" w:rsidR="00107C0D" w:rsidRDefault="001D444F" w:rsidP="00107C0D">
            <w:r>
              <w:t xml:space="preserve"> 3</w:t>
            </w:r>
          </w:p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104944A7" w14:textId="5B902B1E" w:rsidR="00107C0D" w:rsidRDefault="000B3DFB" w:rsidP="000B3DFB">
            <w:r>
              <w:t xml:space="preserve"> </w:t>
            </w:r>
            <w:r w:rsidRPr="000B3DFB">
              <w:t>PayForTicket()</w:t>
            </w:r>
          </w:p>
        </w:tc>
      </w:tr>
      <w:tr w:rsidR="00107C0D" w14:paraId="044211E6" w14:textId="77777777" w:rsidTr="00D932ED">
        <w:trPr>
          <w:trHeight w:hRule="exact" w:val="822"/>
        </w:trPr>
        <w:tc>
          <w:tcPr>
            <w:tcW w:w="2340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56D818CB" w14:textId="18D4F70A" w:rsidR="00107C0D" w:rsidRDefault="00107C0D" w:rsidP="00107C0D">
            <w:r>
              <w:t xml:space="preserve"> </w:t>
            </w:r>
            <w:r>
              <w:t>Stream</w:t>
            </w:r>
          </w:p>
        </w:tc>
        <w:tc>
          <w:tcPr>
            <w:tcW w:w="4321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3B3BF532" w14:textId="285E7899" w:rsidR="00107C0D" w:rsidRDefault="001D444F" w:rsidP="00107C0D">
            <w:r>
              <w:t xml:space="preserve"> 4</w:t>
            </w:r>
          </w:p>
        </w:tc>
        <w:tc>
          <w:tcPr>
            <w:tcW w:w="3493" w:type="dxa"/>
            <w:tcBorders>
              <w:top w:val="single" w:sz="7" w:space="0" w:color="999999"/>
              <w:left w:val="single" w:sz="7" w:space="0" w:color="999999"/>
              <w:bottom w:val="single" w:sz="7" w:space="0" w:color="999999"/>
              <w:right w:val="single" w:sz="7" w:space="0" w:color="999999"/>
            </w:tcBorders>
          </w:tcPr>
          <w:p w14:paraId="063A43A7" w14:textId="27499FEF" w:rsidR="00107C0D" w:rsidRDefault="00D932ED" w:rsidP="00D932ED">
            <w:r w:rsidRPr="00D932ED">
              <w:t>ViewRecommendedEvents()</w:t>
            </w:r>
            <w:r>
              <w:t xml:space="preserve">, </w:t>
            </w:r>
            <w:r w:rsidRPr="00D932ED">
              <w:t>ViewRecentlyAddedEvents()</w:t>
            </w:r>
            <w:r>
              <w:t xml:space="preserve">, </w:t>
            </w:r>
            <w:r w:rsidRPr="00D932ED">
              <w:t>DiscoverEvents()</w:t>
            </w:r>
            <w:r>
              <w:t>,</w:t>
            </w:r>
            <w:r w:rsidRPr="00D932ED">
              <w:t>ViewSearchResults()</w:t>
            </w:r>
          </w:p>
        </w:tc>
      </w:tr>
    </w:tbl>
    <w:p w14:paraId="6BA977AE" w14:textId="77777777" w:rsidR="00101910" w:rsidRDefault="00101910">
      <w:pPr>
        <w:sectPr w:rsidR="00101910">
          <w:pgSz w:w="12240" w:h="15840"/>
          <w:pgMar w:top="1940" w:right="1120" w:bottom="280" w:left="1180" w:header="691" w:footer="1046" w:gutter="0"/>
          <w:cols w:space="720"/>
        </w:sectPr>
      </w:pPr>
    </w:p>
    <w:p w14:paraId="6BA977AF" w14:textId="77777777" w:rsidR="00101910" w:rsidRDefault="00101910">
      <w:pPr>
        <w:spacing w:before="8" w:line="120" w:lineRule="exact"/>
        <w:rPr>
          <w:sz w:val="13"/>
          <w:szCs w:val="13"/>
        </w:rPr>
      </w:pPr>
    </w:p>
    <w:p w14:paraId="6BA977B0" w14:textId="77777777" w:rsidR="00101910" w:rsidRDefault="002B4C7B">
      <w:pPr>
        <w:spacing w:line="500" w:lineRule="exact"/>
        <w:ind w:left="116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Softwa</w:t>
      </w:r>
      <w:r>
        <w:rPr>
          <w:rFonts w:ascii="Cambria" w:eastAsia="Cambria" w:hAnsi="Cambria" w:cs="Cambria"/>
          <w:b/>
          <w:color w:val="B1A0C6"/>
          <w:spacing w:val="1"/>
          <w:position w:val="-2"/>
          <w:sz w:val="44"/>
          <w:szCs w:val="44"/>
        </w:rPr>
        <w:t>r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8"/>
          <w:position w:val="-2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2"/>
          <w:position w:val="-2"/>
          <w:sz w:val="44"/>
          <w:szCs w:val="44"/>
        </w:rPr>
        <w:t>De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sign</w:t>
      </w:r>
      <w:r>
        <w:rPr>
          <w:rFonts w:ascii="Cambria" w:eastAsia="Cambria" w:hAnsi="Cambria" w:cs="Cambria"/>
          <w:b/>
          <w:color w:val="B1A0C6"/>
          <w:spacing w:val="-14"/>
          <w:position w:val="-2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1"/>
          <w:position w:val="-2"/>
          <w:sz w:val="44"/>
          <w:szCs w:val="44"/>
        </w:rPr>
        <w:t>D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ocu</w:t>
      </w:r>
      <w:r>
        <w:rPr>
          <w:rFonts w:ascii="Cambria" w:eastAsia="Cambria" w:hAnsi="Cambria" w:cs="Cambria"/>
          <w:b/>
          <w:color w:val="B1A0C6"/>
          <w:spacing w:val="2"/>
          <w:position w:val="-2"/>
          <w:sz w:val="44"/>
          <w:szCs w:val="44"/>
        </w:rPr>
        <w:t>m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"/>
          <w:position w:val="-2"/>
          <w:sz w:val="44"/>
          <w:szCs w:val="44"/>
        </w:rPr>
        <w:t>n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t</w:t>
      </w:r>
    </w:p>
    <w:p w14:paraId="6BA977B1" w14:textId="77777777" w:rsidR="00101910" w:rsidRDefault="00101910">
      <w:pPr>
        <w:spacing w:before="13" w:line="240" w:lineRule="exact"/>
        <w:rPr>
          <w:sz w:val="24"/>
          <w:szCs w:val="24"/>
        </w:rPr>
      </w:pPr>
    </w:p>
    <w:p w14:paraId="6BA977B2" w14:textId="77777777" w:rsidR="00101910" w:rsidRDefault="002B4C7B">
      <w:pPr>
        <w:spacing w:before="21"/>
        <w:ind w:left="116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 xml:space="preserve">II. 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P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hys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l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y</w:t>
      </w:r>
      <w:r>
        <w:rPr>
          <w:rFonts w:ascii="Cambria" w:eastAsia="Cambria" w:hAnsi="Cambria" w:cs="Cambria"/>
          <w:b/>
          <w:color w:val="4F81BC"/>
          <w:spacing w:val="-3"/>
          <w:sz w:val="28"/>
          <w:szCs w:val="28"/>
        </w:rPr>
        <w:t>-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ela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s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h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p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g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m</w:t>
      </w:r>
    </w:p>
    <w:p w14:paraId="6BA977B3" w14:textId="77777777" w:rsidR="00101910" w:rsidRDefault="002B4C7B">
      <w:pPr>
        <w:spacing w:before="58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vi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ERD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</w:p>
    <w:p w14:paraId="6BA977B4" w14:textId="77777777" w:rsidR="00101910" w:rsidRDefault="002B4C7B">
      <w:pPr>
        <w:tabs>
          <w:tab w:val="left" w:pos="820"/>
        </w:tabs>
        <w:spacing w:before="46" w:line="273" w:lineRule="auto"/>
        <w:ind w:left="836" w:right="488" w:hanging="360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color w:val="C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Al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y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cl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nee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be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nen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onve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t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 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r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m.</w:t>
      </w:r>
    </w:p>
    <w:p w14:paraId="6BA977B5" w14:textId="77777777" w:rsidR="00101910" w:rsidRDefault="002B4C7B">
      <w:pPr>
        <w:spacing w:before="15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 </w:t>
      </w:r>
      <w:r>
        <w:rPr>
          <w:rFonts w:ascii="Segoe MDL2 Assets" w:eastAsia="Segoe MDL2 Assets" w:hAnsi="Segoe MDL2 Assets" w:cs="Segoe MDL2 Assets"/>
          <w:color w:val="C00000"/>
          <w:spacing w:val="12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w w:val="46"/>
          <w:sz w:val="22"/>
          <w:szCs w:val="22"/>
          <w:u w:val="single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pacing w:val="22"/>
          <w:w w:val="46"/>
          <w:sz w:val="22"/>
          <w:szCs w:val="22"/>
          <w:u w:val="single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  <w:u w:val="single" w:color="C00000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 xml:space="preserve">’t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  <w:u w:val="single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  <w:u w:val="single" w:color="C00000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  <w:u w:val="single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 xml:space="preserve">s t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  <w:u w:val="single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  <w:u w:val="single" w:color="C00000"/>
        </w:rPr>
        <w:t>a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  <w:u w:val="single" w:color="C00000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 xml:space="preserve">y </w:t>
      </w:r>
      <w:r>
        <w:rPr>
          <w:rFonts w:ascii="Calibri" w:eastAsia="Calibri" w:hAnsi="Calibri" w:cs="Calibri"/>
          <w:b/>
          <w:color w:val="C00000"/>
          <w:spacing w:val="2"/>
          <w:sz w:val="22"/>
          <w:szCs w:val="22"/>
          <w:u w:val="single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  <w:u w:val="single" w:color="C00000"/>
        </w:rPr>
        <w:t>bounda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  <w:u w:val="single" w:color="C00000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>y</w:t>
      </w:r>
      <w:r>
        <w:rPr>
          <w:rFonts w:ascii="Calibri" w:eastAsia="Calibri" w:hAnsi="Calibri" w:cs="Calibri"/>
          <w:b/>
          <w:color w:val="C00000"/>
          <w:spacing w:val="2"/>
          <w:sz w:val="22"/>
          <w:szCs w:val="22"/>
          <w:u w:val="single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  <w:u w:val="single" w:color="C00000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  <w:u w:val="single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  <w:u w:val="single" w:color="C00000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  <w:u w:val="single" w:color="C00000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  <w:u w:val="single" w:color="C00000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  <w:u w:val="single" w:color="C00000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  <w:u w:val="single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  <w:u w:val="single" w:color="C00000"/>
        </w:rPr>
        <w:t>n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  <w:u w:val="single" w:color="C00000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  <w:u w:val="single" w:color="C00000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  <w:u w:val="single" w:color="C00000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  <w:u w:val="single" w:color="C00000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  <w:u w:val="single" w:color="C00000"/>
        </w:rPr>
        <w:t>s!</w:t>
      </w:r>
    </w:p>
    <w:p w14:paraId="6BA977B6" w14:textId="77777777" w:rsidR="00101910" w:rsidRDefault="002B4C7B">
      <w:pPr>
        <w:tabs>
          <w:tab w:val="left" w:pos="820"/>
        </w:tabs>
        <w:spacing w:before="46" w:line="273" w:lineRule="auto"/>
        <w:ind w:left="836" w:right="457" w:hanging="360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color w:val="C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Use 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ab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3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m,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.g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pr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opo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b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k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an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tern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2"/>
          <w:sz w:val="22"/>
          <w:szCs w:val="22"/>
        </w:rPr>
        <w:t>v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B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 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</w:p>
    <w:p w14:paraId="6BA977B7" w14:textId="77777777" w:rsidR="00101910" w:rsidRDefault="002B4C7B">
      <w:pPr>
        <w:spacing w:before="16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xa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mple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differ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</w:p>
    <w:p w14:paraId="6BA977B8" w14:textId="77777777" w:rsidR="00101910" w:rsidRDefault="00101910">
      <w:pPr>
        <w:spacing w:before="6" w:line="240" w:lineRule="exact"/>
        <w:rPr>
          <w:sz w:val="24"/>
          <w:szCs w:val="24"/>
        </w:rPr>
      </w:pPr>
    </w:p>
    <w:p w14:paraId="6BA977B9" w14:textId="77777777" w:rsidR="00101910" w:rsidRDefault="0017211B">
      <w:pPr>
        <w:ind w:left="147"/>
      </w:pPr>
      <w:r>
        <w:pict w14:anchorId="6BA977F7">
          <v:shape id="_x0000_i1028" type="#_x0000_t75" style="width:471.6pt;height:333.2pt">
            <v:imagedata r:id="rId16" o:title=""/>
          </v:shape>
        </w:pict>
      </w:r>
    </w:p>
    <w:p w14:paraId="6BA977BA" w14:textId="77777777" w:rsidR="00101910" w:rsidRDefault="00101910">
      <w:pPr>
        <w:spacing w:before="1" w:line="280" w:lineRule="exact"/>
        <w:rPr>
          <w:sz w:val="28"/>
          <w:szCs w:val="28"/>
        </w:rPr>
      </w:pPr>
    </w:p>
    <w:p w14:paraId="6BA977BB" w14:textId="77777777" w:rsidR="00101910" w:rsidRDefault="002B4C7B">
      <w:pPr>
        <w:ind w:left="116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V. User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terf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ce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 xml:space="preserve"> D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es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g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n</w:t>
      </w:r>
    </w:p>
    <w:p w14:paraId="6BA977BC" w14:textId="77777777" w:rsidR="00101910" w:rsidRDefault="002B4C7B">
      <w:pPr>
        <w:tabs>
          <w:tab w:val="left" w:pos="820"/>
        </w:tabs>
        <w:spacing w:before="58" w:line="275" w:lineRule="auto"/>
        <w:ind w:left="836" w:right="466" w:hanging="360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color w:val="C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Use a pr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ke </w:t>
      </w:r>
      <w:hyperlink r:id="rId17">
        <w:r>
          <w:rPr>
            <w:rFonts w:ascii="Calibri" w:eastAsia="Calibri" w:hAnsi="Calibri" w:cs="Calibri"/>
            <w:b/>
            <w:color w:val="0000FF"/>
            <w:spacing w:val="-1"/>
            <w:sz w:val="22"/>
            <w:szCs w:val="22"/>
            <w:u w:val="single" w:color="0000FF"/>
          </w:rPr>
          <w:t>h</w:t>
        </w:r>
        <w:r>
          <w:rPr>
            <w:rFonts w:ascii="Calibri" w:eastAsia="Calibri" w:hAnsi="Calibri" w:cs="Calibri"/>
            <w:b/>
            <w:color w:val="0000FF"/>
            <w:sz w:val="22"/>
            <w:szCs w:val="22"/>
            <w:u w:val="single" w:color="0000FF"/>
          </w:rPr>
          <w:t>ttps</w:t>
        </w:r>
        <w:r>
          <w:rPr>
            <w:rFonts w:ascii="Calibri" w:eastAsia="Calibri" w:hAnsi="Calibri" w:cs="Calibri"/>
            <w:b/>
            <w:color w:val="0000FF"/>
            <w:spacing w:val="-1"/>
            <w:sz w:val="22"/>
            <w:szCs w:val="22"/>
            <w:u w:val="single" w:color="0000FF"/>
          </w:rPr>
          <w:t>:/</w:t>
        </w:r>
        <w:r>
          <w:rPr>
            <w:rFonts w:ascii="Calibri" w:eastAsia="Calibri" w:hAnsi="Calibri" w:cs="Calibri"/>
            <w:b/>
            <w:color w:val="0000FF"/>
            <w:spacing w:val="1"/>
            <w:sz w:val="22"/>
            <w:szCs w:val="22"/>
            <w:u w:val="single" w:color="0000FF"/>
          </w:rPr>
          <w:t>/</w:t>
        </w:r>
        <w:r>
          <w:rPr>
            <w:rFonts w:ascii="Calibri" w:eastAsia="Calibri" w:hAnsi="Calibri" w:cs="Calibri"/>
            <w:b/>
            <w:color w:val="0000FF"/>
            <w:spacing w:val="-1"/>
            <w:sz w:val="22"/>
            <w:szCs w:val="22"/>
            <w:u w:val="single" w:color="0000FF"/>
          </w:rPr>
          <w:t>app</w:t>
        </w:r>
        <w:r>
          <w:rPr>
            <w:rFonts w:ascii="Calibri" w:eastAsia="Calibri" w:hAnsi="Calibri" w:cs="Calibri"/>
            <w:b/>
            <w:color w:val="0000FF"/>
            <w:spacing w:val="1"/>
            <w:sz w:val="22"/>
            <w:szCs w:val="22"/>
            <w:u w:val="single" w:color="0000FF"/>
          </w:rPr>
          <w:t>.</w:t>
        </w:r>
        <w:r>
          <w:rPr>
            <w:rFonts w:ascii="Calibri" w:eastAsia="Calibri" w:hAnsi="Calibri" w:cs="Calibri"/>
            <w:b/>
            <w:color w:val="0000FF"/>
            <w:sz w:val="22"/>
            <w:szCs w:val="22"/>
            <w:u w:val="single" w:color="0000FF"/>
          </w:rPr>
          <w:t>m</w:t>
        </w:r>
        <w:r>
          <w:rPr>
            <w:rFonts w:ascii="Calibri" w:eastAsia="Calibri" w:hAnsi="Calibri" w:cs="Calibri"/>
            <w:b/>
            <w:color w:val="0000FF"/>
            <w:spacing w:val="-1"/>
            <w:sz w:val="22"/>
            <w:szCs w:val="22"/>
            <w:u w:val="single" w:color="0000FF"/>
          </w:rPr>
          <w:t>oqup</w:t>
        </w:r>
        <w:r>
          <w:rPr>
            <w:rFonts w:ascii="Calibri" w:eastAsia="Calibri" w:hAnsi="Calibri" w:cs="Calibri"/>
            <w:b/>
            <w:color w:val="0000FF"/>
            <w:sz w:val="22"/>
            <w:szCs w:val="22"/>
            <w:u w:val="single" w:color="0000FF"/>
          </w:rPr>
          <w:t>s</w:t>
        </w:r>
        <w:r>
          <w:rPr>
            <w:rFonts w:ascii="Calibri" w:eastAsia="Calibri" w:hAnsi="Calibri" w:cs="Calibri"/>
            <w:b/>
            <w:color w:val="0000FF"/>
            <w:spacing w:val="-1"/>
            <w:sz w:val="22"/>
            <w:szCs w:val="22"/>
            <w:u w:val="single" w:color="0000FF"/>
          </w:rPr>
          <w:t>.</w:t>
        </w:r>
        <w:r>
          <w:rPr>
            <w:rFonts w:ascii="Calibri" w:eastAsia="Calibri" w:hAnsi="Calibri" w:cs="Calibri"/>
            <w:b/>
            <w:color w:val="0000FF"/>
            <w:spacing w:val="1"/>
            <w:sz w:val="22"/>
            <w:szCs w:val="22"/>
            <w:u w:val="single" w:color="0000FF"/>
          </w:rPr>
          <w:t>c</w:t>
        </w:r>
        <w:r>
          <w:rPr>
            <w:rFonts w:ascii="Calibri" w:eastAsia="Calibri" w:hAnsi="Calibri" w:cs="Calibri"/>
            <w:b/>
            <w:color w:val="0000FF"/>
            <w:spacing w:val="-1"/>
            <w:sz w:val="22"/>
            <w:szCs w:val="22"/>
            <w:u w:val="single" w:color="0000FF"/>
          </w:rPr>
          <w:t>o</w:t>
        </w:r>
        <w:r>
          <w:rPr>
            <w:rFonts w:ascii="Calibri" w:eastAsia="Calibri" w:hAnsi="Calibri" w:cs="Calibri"/>
            <w:b/>
            <w:color w:val="0000FF"/>
            <w:spacing w:val="1"/>
            <w:sz w:val="22"/>
            <w:szCs w:val="22"/>
            <w:u w:val="single" w:color="0000FF"/>
          </w:rPr>
          <w:t>m</w:t>
        </w:r>
        <w:r>
          <w:rPr>
            <w:rFonts w:ascii="Calibri" w:eastAsia="Calibri" w:hAnsi="Calibri" w:cs="Calibri"/>
            <w:color w:val="000000"/>
            <w:sz w:val="22"/>
            <w:szCs w:val="22"/>
          </w:rPr>
          <w:t>,</w:t>
        </w:r>
        <w:r>
          <w:rPr>
            <w:rFonts w:ascii="Calibri" w:eastAsia="Calibri" w:hAnsi="Calibri" w:cs="Calibri"/>
            <w:color w:val="000000"/>
            <w:spacing w:val="-2"/>
            <w:sz w:val="22"/>
            <w:szCs w:val="22"/>
          </w:rPr>
          <w:t xml:space="preserve"> </w:t>
        </w:r>
      </w:hyperlink>
      <w:hyperlink r:id="rId18">
        <w:r>
          <w:rPr>
            <w:rFonts w:ascii="Calibri" w:eastAsia="Calibri" w:hAnsi="Calibri" w:cs="Calibri"/>
            <w:b/>
            <w:color w:val="C00000"/>
            <w:spacing w:val="-1"/>
            <w:sz w:val="22"/>
            <w:szCs w:val="22"/>
          </w:rPr>
          <w:t>h</w:t>
        </w:r>
        <w:r>
          <w:rPr>
            <w:rFonts w:ascii="Calibri" w:eastAsia="Calibri" w:hAnsi="Calibri" w:cs="Calibri"/>
            <w:b/>
            <w:color w:val="C00000"/>
            <w:sz w:val="22"/>
            <w:szCs w:val="22"/>
          </w:rPr>
          <w:t>ttp</w:t>
        </w:r>
        <w:r>
          <w:rPr>
            <w:rFonts w:ascii="Calibri" w:eastAsia="Calibri" w:hAnsi="Calibri" w:cs="Calibri"/>
            <w:b/>
            <w:color w:val="C00000"/>
            <w:spacing w:val="-1"/>
            <w:sz w:val="22"/>
            <w:szCs w:val="22"/>
          </w:rPr>
          <w:t>:</w:t>
        </w:r>
        <w:r>
          <w:rPr>
            <w:rFonts w:ascii="Calibri" w:eastAsia="Calibri" w:hAnsi="Calibri" w:cs="Calibri"/>
            <w:b/>
            <w:color w:val="C00000"/>
            <w:spacing w:val="1"/>
            <w:sz w:val="22"/>
            <w:szCs w:val="22"/>
          </w:rPr>
          <w:t>/</w:t>
        </w:r>
        <w:r>
          <w:rPr>
            <w:rFonts w:ascii="Calibri" w:eastAsia="Calibri" w:hAnsi="Calibri" w:cs="Calibri"/>
            <w:b/>
            <w:color w:val="C00000"/>
            <w:spacing w:val="-1"/>
            <w:sz w:val="22"/>
            <w:szCs w:val="22"/>
          </w:rPr>
          <w:t>/</w:t>
        </w:r>
        <w:r>
          <w:rPr>
            <w:rFonts w:ascii="Calibri" w:eastAsia="Calibri" w:hAnsi="Calibri" w:cs="Calibri"/>
            <w:b/>
            <w:color w:val="C00000"/>
            <w:spacing w:val="1"/>
            <w:sz w:val="22"/>
            <w:szCs w:val="22"/>
          </w:rPr>
          <w:t>I</w:t>
        </w:r>
        <w:r>
          <w:rPr>
            <w:rFonts w:ascii="Calibri" w:eastAsia="Calibri" w:hAnsi="Calibri" w:cs="Calibri"/>
            <w:b/>
            <w:color w:val="C00000"/>
            <w:spacing w:val="-1"/>
            <w:sz w:val="22"/>
            <w:szCs w:val="22"/>
          </w:rPr>
          <w:t>n</w:t>
        </w:r>
        <w:r>
          <w:rPr>
            <w:rFonts w:ascii="Calibri" w:eastAsia="Calibri" w:hAnsi="Calibri" w:cs="Calibri"/>
            <w:b/>
            <w:color w:val="C00000"/>
            <w:sz w:val="22"/>
            <w:szCs w:val="22"/>
          </w:rPr>
          <w:t>fra</w:t>
        </w:r>
        <w:r>
          <w:rPr>
            <w:rFonts w:ascii="Calibri" w:eastAsia="Calibri" w:hAnsi="Calibri" w:cs="Calibri"/>
            <w:b/>
            <w:color w:val="C00000"/>
            <w:spacing w:val="-2"/>
            <w:sz w:val="22"/>
            <w:szCs w:val="22"/>
          </w:rPr>
          <w:t>g</w:t>
        </w:r>
        <w:r>
          <w:rPr>
            <w:rFonts w:ascii="Calibri" w:eastAsia="Calibri" w:hAnsi="Calibri" w:cs="Calibri"/>
            <w:b/>
            <w:color w:val="C00000"/>
            <w:spacing w:val="1"/>
            <w:sz w:val="22"/>
            <w:szCs w:val="22"/>
          </w:rPr>
          <w:t>i</w:t>
        </w:r>
        <w:r>
          <w:rPr>
            <w:rFonts w:ascii="Calibri" w:eastAsia="Calibri" w:hAnsi="Calibri" w:cs="Calibri"/>
            <w:b/>
            <w:color w:val="C00000"/>
            <w:sz w:val="22"/>
            <w:szCs w:val="22"/>
          </w:rPr>
          <w:t>s</w:t>
        </w:r>
        <w:r>
          <w:rPr>
            <w:rFonts w:ascii="Calibri" w:eastAsia="Calibri" w:hAnsi="Calibri" w:cs="Calibri"/>
            <w:b/>
            <w:color w:val="C00000"/>
            <w:spacing w:val="-2"/>
            <w:sz w:val="22"/>
            <w:szCs w:val="22"/>
          </w:rPr>
          <w:t>t</w:t>
        </w:r>
        <w:r>
          <w:rPr>
            <w:rFonts w:ascii="Calibri" w:eastAsia="Calibri" w:hAnsi="Calibri" w:cs="Calibri"/>
            <w:b/>
            <w:color w:val="C00000"/>
            <w:spacing w:val="-1"/>
            <w:sz w:val="22"/>
            <w:szCs w:val="22"/>
          </w:rPr>
          <w:t>i</w:t>
        </w:r>
        <w:r>
          <w:rPr>
            <w:rFonts w:ascii="Calibri" w:eastAsia="Calibri" w:hAnsi="Calibri" w:cs="Calibri"/>
            <w:b/>
            <w:color w:val="C00000"/>
            <w:spacing w:val="1"/>
            <w:sz w:val="22"/>
            <w:szCs w:val="22"/>
          </w:rPr>
          <w:t>c</w:t>
        </w:r>
        <w:r>
          <w:rPr>
            <w:rFonts w:ascii="Calibri" w:eastAsia="Calibri" w:hAnsi="Calibri" w:cs="Calibri"/>
            <w:b/>
            <w:color w:val="C00000"/>
            <w:spacing w:val="-2"/>
            <w:sz w:val="22"/>
            <w:szCs w:val="22"/>
          </w:rPr>
          <w:t>s</w:t>
        </w:r>
        <w:r>
          <w:rPr>
            <w:rFonts w:ascii="Calibri" w:eastAsia="Calibri" w:hAnsi="Calibri" w:cs="Calibri"/>
            <w:b/>
            <w:color w:val="C00000"/>
            <w:spacing w:val="1"/>
            <w:sz w:val="22"/>
            <w:szCs w:val="22"/>
          </w:rPr>
          <w:t>.c</w:t>
        </w:r>
        <w:r>
          <w:rPr>
            <w:rFonts w:ascii="Calibri" w:eastAsia="Calibri" w:hAnsi="Calibri" w:cs="Calibri"/>
            <w:b/>
            <w:color w:val="C00000"/>
            <w:spacing w:val="-1"/>
            <w:sz w:val="22"/>
            <w:szCs w:val="22"/>
          </w:rPr>
          <w:t>o</w:t>
        </w:r>
        <w:r>
          <w:rPr>
            <w:rFonts w:ascii="Calibri" w:eastAsia="Calibri" w:hAnsi="Calibri" w:cs="Calibri"/>
            <w:b/>
            <w:color w:val="C00000"/>
            <w:sz w:val="22"/>
            <w:szCs w:val="22"/>
          </w:rPr>
          <w:t xml:space="preserve">m </w:t>
        </w:r>
        <w:r>
          <w:rPr>
            <w:rFonts w:ascii="Calibri" w:eastAsia="Calibri" w:hAnsi="Calibri" w:cs="Calibri"/>
            <w:b/>
            <w:color w:val="C00000"/>
            <w:spacing w:val="-1"/>
            <w:sz w:val="22"/>
            <w:szCs w:val="22"/>
          </w:rPr>
          <w:t>o</w:t>
        </w:r>
      </w:hyperlink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Ni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j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aMo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k</w:t>
      </w:r>
      <w:r>
        <w:rPr>
          <w:rFonts w:ascii="Calibri" w:eastAsia="Calibri" w:hAnsi="Calibri" w:cs="Calibri"/>
          <w:b/>
          <w:color w:val="C00000"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r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b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de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ke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s)</w:t>
      </w:r>
      <w:r>
        <w:rPr>
          <w:rFonts w:ascii="Calibri" w:eastAsia="Calibri" w:hAnsi="Calibri" w:cs="Calibri"/>
          <w:b/>
          <w:color w:val="C00000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b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uil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</w:p>
    <w:p w14:paraId="6BA977BD" w14:textId="77777777" w:rsidR="00101910" w:rsidRDefault="002B4C7B">
      <w:pPr>
        <w:tabs>
          <w:tab w:val="left" w:pos="820"/>
        </w:tabs>
        <w:spacing w:before="13" w:line="273" w:lineRule="auto"/>
        <w:ind w:left="836" w:right="470" w:hanging="360"/>
        <w:rPr>
          <w:rFonts w:ascii="Calibri" w:eastAsia="Calibri" w:hAnsi="Calibri" w:cs="Calibri"/>
          <w:sz w:val="22"/>
          <w:szCs w:val="22"/>
        </w:rPr>
        <w:sectPr w:rsidR="00101910">
          <w:pgSz w:w="12240" w:h="15840"/>
          <w:pgMar w:top="1940" w:right="1160" w:bottom="280" w:left="1180" w:header="691" w:footer="1046" w:gutter="0"/>
          <w:cols w:space="720"/>
        </w:sect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color w:val="C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Devel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a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/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 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o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how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ead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one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</w:p>
    <w:p w14:paraId="6BA977BE" w14:textId="77777777" w:rsidR="00101910" w:rsidRDefault="00101910">
      <w:pPr>
        <w:spacing w:before="8" w:line="120" w:lineRule="exact"/>
        <w:rPr>
          <w:sz w:val="13"/>
          <w:szCs w:val="13"/>
        </w:rPr>
      </w:pPr>
    </w:p>
    <w:p w14:paraId="6BA977BF" w14:textId="77777777" w:rsidR="00101910" w:rsidRDefault="002B4C7B">
      <w:pPr>
        <w:spacing w:line="500" w:lineRule="exact"/>
        <w:ind w:left="116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Softwa</w:t>
      </w:r>
      <w:r>
        <w:rPr>
          <w:rFonts w:ascii="Cambria" w:eastAsia="Cambria" w:hAnsi="Cambria" w:cs="Cambria"/>
          <w:b/>
          <w:color w:val="B1A0C6"/>
          <w:spacing w:val="1"/>
          <w:position w:val="-2"/>
          <w:sz w:val="44"/>
          <w:szCs w:val="44"/>
        </w:rPr>
        <w:t>r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8"/>
          <w:position w:val="-2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2"/>
          <w:position w:val="-2"/>
          <w:sz w:val="44"/>
          <w:szCs w:val="44"/>
        </w:rPr>
        <w:t>De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sign</w:t>
      </w:r>
      <w:r>
        <w:rPr>
          <w:rFonts w:ascii="Cambria" w:eastAsia="Cambria" w:hAnsi="Cambria" w:cs="Cambria"/>
          <w:b/>
          <w:color w:val="B1A0C6"/>
          <w:spacing w:val="-14"/>
          <w:position w:val="-2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1"/>
          <w:position w:val="-2"/>
          <w:sz w:val="44"/>
          <w:szCs w:val="44"/>
        </w:rPr>
        <w:t>D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ocu</w:t>
      </w:r>
      <w:r>
        <w:rPr>
          <w:rFonts w:ascii="Cambria" w:eastAsia="Cambria" w:hAnsi="Cambria" w:cs="Cambria"/>
          <w:b/>
          <w:color w:val="B1A0C6"/>
          <w:spacing w:val="2"/>
          <w:position w:val="-2"/>
          <w:sz w:val="44"/>
          <w:szCs w:val="44"/>
        </w:rPr>
        <w:t>m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"/>
          <w:position w:val="-2"/>
          <w:sz w:val="44"/>
          <w:szCs w:val="44"/>
        </w:rPr>
        <w:t>n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t</w:t>
      </w:r>
    </w:p>
    <w:p w14:paraId="6BA977C0" w14:textId="77777777" w:rsidR="00101910" w:rsidRDefault="00101910">
      <w:pPr>
        <w:spacing w:before="14" w:line="240" w:lineRule="exact"/>
        <w:rPr>
          <w:sz w:val="24"/>
          <w:szCs w:val="24"/>
        </w:rPr>
      </w:pPr>
    </w:p>
    <w:p w14:paraId="6BA977C1" w14:textId="77777777" w:rsidR="00101910" w:rsidRDefault="002B4C7B">
      <w:pPr>
        <w:spacing w:before="21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b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s,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s,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be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fu</w:t>
      </w:r>
      <w:r>
        <w:rPr>
          <w:rFonts w:ascii="Calibri" w:eastAsia="Calibri" w:hAnsi="Calibri" w:cs="Calibri"/>
          <w:b/>
          <w:color w:val="C00000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</w:p>
    <w:p w14:paraId="6BA977C2" w14:textId="77777777" w:rsidR="00101910" w:rsidRDefault="002B4C7B">
      <w:pPr>
        <w:spacing w:before="44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An 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xa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mple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b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</w:p>
    <w:p w14:paraId="6BA977C3" w14:textId="77777777" w:rsidR="00101910" w:rsidRDefault="002B4C7B">
      <w:pPr>
        <w:spacing w:before="46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1 –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Sc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x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mple)</w:t>
      </w:r>
    </w:p>
    <w:p w14:paraId="6BA977C4" w14:textId="77777777" w:rsidR="00101910" w:rsidRDefault="00101910">
      <w:pPr>
        <w:spacing w:before="7" w:line="240" w:lineRule="exact"/>
        <w:rPr>
          <w:sz w:val="24"/>
          <w:szCs w:val="24"/>
        </w:rPr>
      </w:pPr>
    </w:p>
    <w:p w14:paraId="6BA977C5" w14:textId="77777777" w:rsidR="00101910" w:rsidRDefault="0017211B">
      <w:pPr>
        <w:ind w:left="2742"/>
      </w:pPr>
      <w:r>
        <w:pict w14:anchorId="6BA977F8">
          <v:shape id="_x0000_i1029" type="#_x0000_t75" style="width:221.6pt;height:115.2pt">
            <v:imagedata r:id="rId19" o:title=""/>
          </v:shape>
        </w:pict>
      </w:r>
    </w:p>
    <w:p w14:paraId="6BA977C6" w14:textId="77777777" w:rsidR="00101910" w:rsidRDefault="00101910">
      <w:pPr>
        <w:spacing w:before="2" w:line="240" w:lineRule="exact"/>
        <w:rPr>
          <w:sz w:val="24"/>
          <w:szCs w:val="24"/>
        </w:rPr>
      </w:pPr>
    </w:p>
    <w:p w14:paraId="6BA977C7" w14:textId="77777777" w:rsidR="00101910" w:rsidRDefault="002B4C7B">
      <w:pPr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2 –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Ma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terf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x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mple)</w:t>
      </w:r>
    </w:p>
    <w:p w14:paraId="6BA977C8" w14:textId="77777777" w:rsidR="00101910" w:rsidRDefault="0017211B">
      <w:pPr>
        <w:spacing w:before="45"/>
        <w:ind w:left="1700"/>
      </w:pPr>
      <w:r>
        <w:pict w14:anchorId="6BA977F9">
          <v:shape id="_x0000_i1030" type="#_x0000_t75" style="width:325.6pt;height:307.6pt">
            <v:imagedata r:id="rId20" o:title=""/>
          </v:shape>
        </w:pict>
      </w:r>
    </w:p>
    <w:p w14:paraId="6BA977C9" w14:textId="77777777" w:rsidR="00101910" w:rsidRDefault="00101910">
      <w:pPr>
        <w:spacing w:line="240" w:lineRule="exact"/>
        <w:rPr>
          <w:sz w:val="24"/>
          <w:szCs w:val="24"/>
        </w:rPr>
      </w:pPr>
    </w:p>
    <w:p w14:paraId="6BA977CA" w14:textId="77777777" w:rsidR="00101910" w:rsidRDefault="0017211B">
      <w:pPr>
        <w:ind w:left="476"/>
        <w:rPr>
          <w:rFonts w:ascii="Calibri" w:eastAsia="Calibri" w:hAnsi="Calibri" w:cs="Calibri"/>
          <w:sz w:val="22"/>
          <w:szCs w:val="22"/>
        </w:rPr>
      </w:pPr>
      <w:r>
        <w:pict w14:anchorId="6BA977FA">
          <v:group id="_x0000_s1033" style="position:absolute;left:0;text-align:left;margin-left:182.25pt;margin-top:-.2pt;width:58.45pt;height:15pt;z-index:-251659264;mso-position-horizontal-relative:page" coordorigin="3645,-4" coordsize="1169,300">
            <v:shape id="_x0000_s1037" style="position:absolute;left:3656;top:6;width:1148;height:0" coordorigin="3656,6" coordsize="1148,0" path="m3656,6r1147,e" filled="f" strokeweight=".58pt">
              <v:path arrowok="t"/>
            </v:shape>
            <v:shape id="_x0000_s1036" style="position:absolute;left:3651;top:2;width:0;height:288" coordorigin="3651,2" coordsize="0,288" path="m3651,2r,288e" filled="f" strokeweight=".58pt">
              <v:path arrowok="t"/>
            </v:shape>
            <v:shape id="_x0000_s1035" style="position:absolute;left:4808;top:2;width:0;height:288" coordorigin="4808,2" coordsize="0,288" path="m4808,2r,288e" filled="f" strokeweight=".58pt">
              <v:path arrowok="t"/>
            </v:shape>
            <v:shape id="_x0000_s1034" style="position:absolute;left:3656;top:285;width:1148;height:0" coordorigin="3656,285" coordsize="1148,0" path="m3656,285r1147,e" filled="f" strokeweight=".20464mm">
              <v:path arrowok="t"/>
            </v:shape>
            <w10:wrap anchorx="page"/>
          </v:group>
        </w:pict>
      </w:r>
      <w:r w:rsidR="002B4C7B"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 w:rsidR="002B4C7B"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 w:rsidR="002B4C7B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N</w:t>
      </w:r>
      <w:r w:rsidR="002B4C7B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 w:rsidR="002B4C7B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v</w:t>
      </w:r>
      <w:r w:rsidR="002B4C7B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 w:rsidR="002B4C7B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 w:rsidR="002B4C7B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 w:rsidR="002B4C7B"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 w:rsidR="002B4C7B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 w:rsidR="002B4C7B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 w:rsidR="002B4C7B"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 w:rsidR="002B4C7B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 w:rsidR="002B4C7B"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 w:rsidR="002B4C7B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 w:rsidR="002B4C7B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 w:rsidR="002B4C7B">
        <w:rPr>
          <w:rFonts w:ascii="Calibri" w:eastAsia="Calibri" w:hAnsi="Calibri" w:cs="Calibri"/>
          <w:b/>
          <w:color w:val="C00000"/>
          <w:sz w:val="22"/>
          <w:szCs w:val="22"/>
        </w:rPr>
        <w:t xml:space="preserve">:  </w:t>
      </w:r>
      <w:r w:rsidR="002B4C7B">
        <w:rPr>
          <w:rFonts w:ascii="Calibri" w:eastAsia="Calibri" w:hAnsi="Calibri" w:cs="Calibri"/>
          <w:b/>
          <w:color w:val="C00000"/>
          <w:spacing w:val="12"/>
          <w:sz w:val="22"/>
          <w:szCs w:val="22"/>
        </w:rPr>
        <w:t xml:space="preserve"> </w:t>
      </w:r>
      <w:r w:rsidR="002B4C7B"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 w:rsidR="002B4C7B"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o</w:t>
      </w:r>
      <w:r w:rsidR="002B4C7B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gi</w:t>
      </w:r>
      <w:r w:rsidR="002B4C7B"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 w:rsidR="002B4C7B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 w:rsidR="002B4C7B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Sc</w:t>
      </w:r>
      <w:r w:rsidR="002B4C7B"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 w:rsidR="002B4C7B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 w:rsidR="002B4C7B"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</w:p>
    <w:p w14:paraId="6BA977CB" w14:textId="77777777" w:rsidR="00101910" w:rsidRDefault="0017211B">
      <w:pPr>
        <w:spacing w:before="53"/>
        <w:ind w:left="2960" w:right="6762"/>
        <w:jc w:val="center"/>
        <w:rPr>
          <w:rFonts w:ascii="Calibri" w:eastAsia="Calibri" w:hAnsi="Calibri" w:cs="Calibri"/>
          <w:sz w:val="22"/>
          <w:szCs w:val="22"/>
        </w:rPr>
      </w:pPr>
      <w:r>
        <w:pict w14:anchorId="6BA977FB">
          <v:group id="_x0000_s1026" style="position:absolute;left:0;text-align:left;margin-left:182.25pt;margin-top:11.8pt;width:57.75pt;height:21.5pt;z-index:-251658240;mso-position-horizontal-relative:page" coordorigin="3645,236" coordsize="1155,430">
            <v:shape id="_x0000_s1032" style="position:absolute;left:3656;top:374;width:1133;height:0" coordorigin="3656,374" coordsize="1133,0" path="m3656,374r1133,e" filled="f" strokeweight=".20464mm">
              <v:path arrowok="t"/>
            </v:shape>
            <v:shape id="_x0000_s1031" style="position:absolute;left:3651;top:370;width:0;height:290" coordorigin="3651,370" coordsize="0,290" path="m3651,370r,290e" filled="f" strokeweight=".58pt">
              <v:path arrowok="t"/>
            </v:shape>
            <v:shape id="_x0000_s1030" style="position:absolute;left:4794;top:370;width:0;height:290" coordorigin="4794,370" coordsize="0,290" path="m4794,370r,290e" filled="f" strokeweight=".58pt">
              <v:path arrowok="t"/>
            </v:shape>
            <v:shape id="_x0000_s1029" style="position:absolute;left:3656;top:655;width:1133;height:0" coordorigin="3656,655" coordsize="1133,0" path="m3656,655r1133,e" filled="f" strokeweight=".58pt">
              <v:path arrowok="t"/>
            </v:shape>
            <v:shape id="_x0000_s1028" style="position:absolute;left:4141;top:251;width:75;height:90" coordorigin="4141,251" coordsize="75,90" path="m4141,251r75,90e" filled="f" strokeweight="1.56pt">
              <v:path arrowok="t"/>
            </v:shape>
            <v:shape id="_x0000_s1027" style="position:absolute;left:4232;top:251;width:90;height:75" coordorigin="4232,251" coordsize="90,75" path="m4322,251r-90,75e" filled="f" strokeweight="1.56pt">
              <v:path arrowok="t"/>
            </v:shape>
            <w10:wrap anchorx="page"/>
          </v:group>
        </w:pict>
      </w:r>
      <w:r w:rsidR="002B4C7B">
        <w:rPr>
          <w:rFonts w:ascii="Calibri" w:eastAsia="Calibri" w:hAnsi="Calibri" w:cs="Calibri"/>
          <w:b/>
          <w:sz w:val="22"/>
          <w:szCs w:val="22"/>
        </w:rPr>
        <w:t>|</w:t>
      </w:r>
    </w:p>
    <w:p w14:paraId="6BA977CC" w14:textId="77777777" w:rsidR="00101910" w:rsidRDefault="002B4C7B">
      <w:pPr>
        <w:spacing w:before="55"/>
        <w:ind w:left="2439" w:right="6254"/>
        <w:jc w:val="center"/>
        <w:rPr>
          <w:rFonts w:ascii="Calibri" w:eastAsia="Calibri" w:hAnsi="Calibri" w:cs="Calibri"/>
          <w:sz w:val="22"/>
          <w:szCs w:val="22"/>
        </w:rPr>
        <w:sectPr w:rsidR="00101910">
          <w:pgSz w:w="12240" w:h="15840"/>
          <w:pgMar w:top="1940" w:right="1160" w:bottom="280" w:left="1180" w:header="691" w:footer="1046" w:gutter="0"/>
          <w:cols w:space="720"/>
        </w:sectPr>
      </w:pP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Ma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</w:p>
    <w:p w14:paraId="6BA977CD" w14:textId="77777777" w:rsidR="00101910" w:rsidRDefault="00101910">
      <w:pPr>
        <w:spacing w:before="8" w:line="120" w:lineRule="exact"/>
        <w:rPr>
          <w:sz w:val="13"/>
          <w:szCs w:val="13"/>
        </w:rPr>
      </w:pPr>
    </w:p>
    <w:p w14:paraId="6BA977CE" w14:textId="77777777" w:rsidR="00101910" w:rsidRDefault="002B4C7B">
      <w:pPr>
        <w:spacing w:line="500" w:lineRule="exact"/>
        <w:ind w:left="116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Softwa</w:t>
      </w:r>
      <w:r>
        <w:rPr>
          <w:rFonts w:ascii="Cambria" w:eastAsia="Cambria" w:hAnsi="Cambria" w:cs="Cambria"/>
          <w:b/>
          <w:color w:val="B1A0C6"/>
          <w:spacing w:val="1"/>
          <w:position w:val="-2"/>
          <w:sz w:val="44"/>
          <w:szCs w:val="44"/>
        </w:rPr>
        <w:t>r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8"/>
          <w:position w:val="-2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2"/>
          <w:position w:val="-2"/>
          <w:sz w:val="44"/>
          <w:szCs w:val="44"/>
        </w:rPr>
        <w:t>De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sign</w:t>
      </w:r>
      <w:r>
        <w:rPr>
          <w:rFonts w:ascii="Cambria" w:eastAsia="Cambria" w:hAnsi="Cambria" w:cs="Cambria"/>
          <w:b/>
          <w:color w:val="B1A0C6"/>
          <w:spacing w:val="-14"/>
          <w:position w:val="-2"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color w:val="B1A0C6"/>
          <w:spacing w:val="1"/>
          <w:position w:val="-2"/>
          <w:sz w:val="44"/>
          <w:szCs w:val="44"/>
        </w:rPr>
        <w:t>D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ocu</w:t>
      </w:r>
      <w:r>
        <w:rPr>
          <w:rFonts w:ascii="Cambria" w:eastAsia="Cambria" w:hAnsi="Cambria" w:cs="Cambria"/>
          <w:b/>
          <w:color w:val="B1A0C6"/>
          <w:spacing w:val="2"/>
          <w:position w:val="-2"/>
          <w:sz w:val="44"/>
          <w:szCs w:val="44"/>
        </w:rPr>
        <w:t>m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e</w:t>
      </w:r>
      <w:r>
        <w:rPr>
          <w:rFonts w:ascii="Cambria" w:eastAsia="Cambria" w:hAnsi="Cambria" w:cs="Cambria"/>
          <w:b/>
          <w:color w:val="B1A0C6"/>
          <w:spacing w:val="-1"/>
          <w:position w:val="-2"/>
          <w:sz w:val="44"/>
          <w:szCs w:val="44"/>
        </w:rPr>
        <w:t>n</w:t>
      </w:r>
      <w:r>
        <w:rPr>
          <w:rFonts w:ascii="Cambria" w:eastAsia="Cambria" w:hAnsi="Cambria" w:cs="Cambria"/>
          <w:b/>
          <w:color w:val="B1A0C6"/>
          <w:position w:val="-2"/>
          <w:sz w:val="44"/>
          <w:szCs w:val="44"/>
        </w:rPr>
        <w:t>t</w:t>
      </w:r>
    </w:p>
    <w:p w14:paraId="6BA977CF" w14:textId="77777777" w:rsidR="00101910" w:rsidRDefault="00101910">
      <w:pPr>
        <w:spacing w:before="13" w:line="240" w:lineRule="exact"/>
        <w:rPr>
          <w:sz w:val="24"/>
          <w:szCs w:val="24"/>
        </w:rPr>
      </w:pPr>
    </w:p>
    <w:p w14:paraId="6BA977D0" w14:textId="77777777" w:rsidR="00101910" w:rsidRDefault="002B4C7B">
      <w:pPr>
        <w:spacing w:before="21"/>
        <w:ind w:left="116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4F81BC"/>
          <w:sz w:val="28"/>
          <w:szCs w:val="28"/>
        </w:rPr>
        <w:t xml:space="preserve">V. 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flow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g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 xml:space="preserve">m </w:t>
      </w:r>
      <w:r>
        <w:rPr>
          <w:rFonts w:ascii="Cambria" w:eastAsia="Cambria" w:hAnsi="Cambria" w:cs="Cambria"/>
          <w:b/>
          <w:color w:val="4F81BC"/>
          <w:spacing w:val="2"/>
          <w:sz w:val="28"/>
          <w:szCs w:val="28"/>
        </w:rPr>
        <w:t>(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DFD)</w:t>
      </w:r>
    </w:p>
    <w:p w14:paraId="6BA977D1" w14:textId="77777777" w:rsidR="00101910" w:rsidRDefault="002B4C7B">
      <w:pPr>
        <w:spacing w:before="58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vi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DFD</w:t>
      </w:r>
    </w:p>
    <w:p w14:paraId="6BA977D2" w14:textId="77777777" w:rsidR="00101910" w:rsidRDefault="00101910">
      <w:pPr>
        <w:spacing w:before="6" w:line="280" w:lineRule="exact"/>
        <w:rPr>
          <w:sz w:val="28"/>
          <w:szCs w:val="28"/>
        </w:rPr>
      </w:pPr>
    </w:p>
    <w:p w14:paraId="6BA977D3" w14:textId="77777777" w:rsidR="00101910" w:rsidRDefault="002B4C7B">
      <w:pPr>
        <w:ind w:left="116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4F81BC"/>
          <w:sz w:val="28"/>
          <w:szCs w:val="28"/>
        </w:rPr>
        <w:t>VI. Alg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ri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hms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 xml:space="preserve"> 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 xml:space="preserve">nd 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ta St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uc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ures</w:t>
      </w:r>
    </w:p>
    <w:p w14:paraId="6BA977D4" w14:textId="77777777" w:rsidR="00101910" w:rsidRDefault="002B4C7B">
      <w:pPr>
        <w:tabs>
          <w:tab w:val="left" w:pos="820"/>
        </w:tabs>
        <w:spacing w:before="61" w:line="275" w:lineRule="auto"/>
        <w:ind w:left="836" w:right="491" w:hanging="360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color w:val="C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Spe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yo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de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b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lic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x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j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st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t.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4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op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de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mat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mat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eud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o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ode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 flo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x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mple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f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s:</w:t>
      </w:r>
    </w:p>
    <w:p w14:paraId="6BA977D5" w14:textId="480AABCF" w:rsidR="00101910" w:rsidRDefault="002B4C7B">
      <w:pPr>
        <w:spacing w:before="9"/>
        <w:ind w:left="1196"/>
        <w:rPr>
          <w:rFonts w:ascii="Calibri" w:eastAsia="Calibri" w:hAnsi="Calibri" w:cs="Calibri"/>
          <w:sz w:val="22"/>
          <w:szCs w:val="22"/>
        </w:rPr>
      </w:pPr>
      <w:r>
        <w:rPr>
          <w:rFonts w:ascii="Courier New" w:eastAsia="Courier New" w:hAnsi="Courier New" w:cs="Courier New"/>
          <w:color w:val="C00000"/>
          <w:sz w:val="22"/>
          <w:szCs w:val="22"/>
        </w:rPr>
        <w:t>o</w:t>
      </w:r>
      <w:r>
        <w:rPr>
          <w:rFonts w:ascii="Courier New" w:eastAsia="Courier New" w:hAnsi="Courier New" w:cs="Courier New"/>
          <w:color w:val="C00000"/>
          <w:spacing w:val="95"/>
          <w:sz w:val="22"/>
          <w:szCs w:val="22"/>
        </w:rPr>
        <w:t xml:space="preserve"> </w:t>
      </w:r>
      <w:r w:rsidR="00D932ED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the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ep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lc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nne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tw</w:t>
      </w:r>
      <w:r>
        <w:rPr>
          <w:rFonts w:ascii="Calibri" w:eastAsia="Calibri" w:hAnsi="Calibri" w:cs="Calibri"/>
          <w:b/>
          <w:color w:val="C00000"/>
          <w:spacing w:val="3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-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pla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g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me.</w:t>
      </w:r>
    </w:p>
    <w:p w14:paraId="6BA977D6" w14:textId="6851091D" w:rsidR="00101910" w:rsidRDefault="002B4C7B">
      <w:pPr>
        <w:spacing w:before="27"/>
        <w:ind w:left="1196"/>
        <w:rPr>
          <w:rFonts w:ascii="Calibri" w:eastAsia="Calibri" w:hAnsi="Calibri" w:cs="Calibri"/>
          <w:sz w:val="22"/>
          <w:szCs w:val="22"/>
        </w:rPr>
      </w:pPr>
      <w:r>
        <w:rPr>
          <w:rFonts w:ascii="Courier New" w:eastAsia="Courier New" w:hAnsi="Courier New" w:cs="Courier New"/>
          <w:color w:val="C00000"/>
          <w:sz w:val="22"/>
          <w:szCs w:val="22"/>
        </w:rPr>
        <w:t>o</w:t>
      </w:r>
      <w:r>
        <w:rPr>
          <w:rFonts w:ascii="Courier New" w:eastAsia="Courier New" w:hAnsi="Courier New" w:cs="Courier New"/>
          <w:color w:val="C00000"/>
          <w:spacing w:val="95"/>
          <w:sz w:val="22"/>
          <w:szCs w:val="22"/>
        </w:rPr>
        <w:t xml:space="preserve"> </w:t>
      </w:r>
      <w:r w:rsidR="00D932ED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the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lc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pay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pr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gr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m.</w:t>
      </w:r>
    </w:p>
    <w:p w14:paraId="6BA977D7" w14:textId="3765C862" w:rsidR="00101910" w:rsidRDefault="002B4C7B">
      <w:pPr>
        <w:spacing w:before="30"/>
        <w:ind w:left="1196"/>
        <w:rPr>
          <w:rFonts w:ascii="Calibri" w:eastAsia="Calibri" w:hAnsi="Calibri" w:cs="Calibri"/>
          <w:sz w:val="22"/>
          <w:szCs w:val="22"/>
        </w:rPr>
      </w:pPr>
      <w:r>
        <w:rPr>
          <w:rFonts w:ascii="Courier New" w:eastAsia="Courier New" w:hAnsi="Courier New" w:cs="Courier New"/>
          <w:color w:val="C00000"/>
          <w:sz w:val="22"/>
          <w:szCs w:val="22"/>
        </w:rPr>
        <w:t>o</w:t>
      </w:r>
      <w:r>
        <w:rPr>
          <w:rFonts w:ascii="Courier New" w:eastAsia="Courier New" w:hAnsi="Courier New" w:cs="Courier New"/>
          <w:color w:val="C00000"/>
          <w:spacing w:val="95"/>
          <w:sz w:val="22"/>
          <w:szCs w:val="22"/>
        </w:rPr>
        <w:t xml:space="preserve"> </w:t>
      </w:r>
      <w:r w:rsidR="00D932ED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the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ec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p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 soc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k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app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</w:p>
    <w:p w14:paraId="6BA977D8" w14:textId="77777777" w:rsidR="00101910" w:rsidRDefault="002B4C7B">
      <w:pPr>
        <w:tabs>
          <w:tab w:val="left" w:pos="820"/>
        </w:tabs>
        <w:spacing w:before="35" w:line="273" w:lineRule="auto"/>
        <w:ind w:left="836" w:right="134" w:hanging="360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color w:val="C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Spe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)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use to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st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ta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r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J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fy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hoi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xp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b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eh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.</w:t>
      </w:r>
    </w:p>
    <w:p w14:paraId="6BA977D9" w14:textId="46608AAB" w:rsidR="00101910" w:rsidRDefault="002B4C7B">
      <w:pPr>
        <w:tabs>
          <w:tab w:val="left" w:pos="820"/>
        </w:tabs>
        <w:spacing w:before="15" w:line="275" w:lineRule="auto"/>
        <w:ind w:left="836" w:right="178" w:hanging="360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color w:val="C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cc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x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uppo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 w:rsidR="00D932ED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 w:rsidR="00D932ED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equ</w:t>
      </w:r>
      <w:r w:rsidR="00D932ED"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ir</w:t>
      </w:r>
      <w:r w:rsidR="00D932ED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 w:rsidR="00D932ED">
        <w:rPr>
          <w:rFonts w:ascii="Calibri" w:eastAsia="Calibri" w:hAnsi="Calibri" w:cs="Calibri"/>
          <w:b/>
          <w:color w:val="C00000"/>
          <w:sz w:val="22"/>
          <w:szCs w:val="22"/>
        </w:rPr>
        <w:t>me</w:t>
      </w:r>
      <w:r w:rsidR="00D932ED"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 w:rsidR="00D932ED"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 w:rsidR="00D932ED">
        <w:rPr>
          <w:rFonts w:ascii="Calibri" w:eastAsia="Calibri" w:hAnsi="Calibri" w:cs="Calibri"/>
          <w:b/>
          <w:color w:val="C00000"/>
          <w:sz w:val="22"/>
          <w:szCs w:val="22"/>
        </w:rPr>
        <w:t>s,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o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 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mpl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-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mpleme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ted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ig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4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DS.</w:t>
      </w:r>
    </w:p>
    <w:p w14:paraId="6BA977DA" w14:textId="77777777" w:rsidR="00101910" w:rsidRDefault="00101910">
      <w:pPr>
        <w:spacing w:before="9" w:line="240" w:lineRule="exact"/>
        <w:rPr>
          <w:sz w:val="24"/>
          <w:szCs w:val="24"/>
        </w:rPr>
      </w:pPr>
    </w:p>
    <w:p w14:paraId="6BA977DB" w14:textId="77777777" w:rsidR="00101910" w:rsidRDefault="002B4C7B">
      <w:pPr>
        <w:ind w:left="116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color w:val="FF6600"/>
          <w:spacing w:val="-1"/>
          <w:sz w:val="32"/>
          <w:szCs w:val="32"/>
        </w:rPr>
        <w:t>O</w:t>
      </w:r>
      <w:r>
        <w:rPr>
          <w:rFonts w:ascii="Cambria" w:eastAsia="Cambria" w:hAnsi="Cambria" w:cs="Cambria"/>
          <w:b/>
          <w:color w:val="FF6600"/>
          <w:spacing w:val="2"/>
          <w:sz w:val="32"/>
          <w:szCs w:val="32"/>
        </w:rPr>
        <w:t>w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ner</w:t>
      </w:r>
      <w:r>
        <w:rPr>
          <w:rFonts w:ascii="Cambria" w:eastAsia="Cambria" w:hAnsi="Cambria" w:cs="Cambria"/>
          <w:b/>
          <w:color w:val="FF6600"/>
          <w:spacing w:val="1"/>
          <w:sz w:val="32"/>
          <w:szCs w:val="32"/>
        </w:rPr>
        <w:t>s</w:t>
      </w:r>
      <w:r>
        <w:rPr>
          <w:rFonts w:ascii="Cambria" w:eastAsia="Cambria" w:hAnsi="Cambria" w:cs="Cambria"/>
          <w:b/>
          <w:color w:val="FF6600"/>
          <w:spacing w:val="-1"/>
          <w:sz w:val="32"/>
          <w:szCs w:val="32"/>
        </w:rPr>
        <w:t>h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ip</w:t>
      </w:r>
      <w:r>
        <w:rPr>
          <w:rFonts w:ascii="Cambria" w:eastAsia="Cambria" w:hAnsi="Cambria" w:cs="Cambria"/>
          <w:b/>
          <w:color w:val="FF6600"/>
          <w:spacing w:val="-15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Rep</w:t>
      </w:r>
      <w:r>
        <w:rPr>
          <w:rFonts w:ascii="Cambria" w:eastAsia="Cambria" w:hAnsi="Cambria" w:cs="Cambria"/>
          <w:b/>
          <w:color w:val="FF6600"/>
          <w:spacing w:val="2"/>
          <w:sz w:val="32"/>
          <w:szCs w:val="32"/>
        </w:rPr>
        <w:t>o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rt</w:t>
      </w:r>
    </w:p>
    <w:p w14:paraId="6BA977DC" w14:textId="77777777" w:rsidR="00101910" w:rsidRDefault="002B4C7B">
      <w:pPr>
        <w:spacing w:before="61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Rem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ol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ow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tes</w:t>
      </w:r>
    </w:p>
    <w:p w14:paraId="6BA977DD" w14:textId="77777777" w:rsidR="00101910" w:rsidRDefault="002B4C7B">
      <w:pPr>
        <w:tabs>
          <w:tab w:val="left" w:pos="820"/>
        </w:tabs>
        <w:spacing w:before="46" w:line="276" w:lineRule="auto"/>
        <w:ind w:left="836" w:right="711" w:hanging="360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color w:val="C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y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tem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d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t,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te 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ne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s.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</w:t>
      </w:r>
      <w:r>
        <w:rPr>
          <w:rFonts w:ascii="Calibri" w:eastAsia="Calibri" w:hAnsi="Calibri" w:cs="Calibri"/>
          <w:b/>
          <w:color w:val="C00000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f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,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/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 xml:space="preserve">e 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unde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and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%</w:t>
      </w:r>
    </w:p>
    <w:p w14:paraId="6BA977DE" w14:textId="77777777" w:rsidR="00101910" w:rsidRDefault="002B4C7B">
      <w:pPr>
        <w:spacing w:before="11"/>
        <w:ind w:left="476"/>
        <w:rPr>
          <w:rFonts w:ascii="Calibri" w:eastAsia="Calibri" w:hAnsi="Calibri" w:cs="Calibri"/>
          <w:sz w:val="22"/>
          <w:szCs w:val="22"/>
        </w:rPr>
      </w:pPr>
      <w:r>
        <w:rPr>
          <w:rFonts w:ascii="Segoe MDL2 Assets" w:eastAsia="Segoe MDL2 Assets" w:hAnsi="Segoe MDL2 Assets" w:cs="Segoe MDL2 Assets"/>
          <w:color w:val="C00000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color w:val="C00000"/>
          <w:spacing w:val="10"/>
          <w:w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 xml:space="preserve"> l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eade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must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fy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ab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th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ea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C00000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mb</w:t>
      </w:r>
      <w:r>
        <w:rPr>
          <w:rFonts w:ascii="Calibri" w:eastAsia="Calibri" w:hAnsi="Calibri" w:cs="Calibri"/>
          <w:b/>
          <w:color w:val="C00000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color w:val="C00000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C00000"/>
          <w:sz w:val="22"/>
          <w:szCs w:val="22"/>
        </w:rPr>
        <w:t>s.</w:t>
      </w:r>
    </w:p>
    <w:p w14:paraId="6BA977DF" w14:textId="77777777" w:rsidR="00101910" w:rsidRDefault="00101910">
      <w:pPr>
        <w:spacing w:before="2" w:line="160" w:lineRule="exact"/>
        <w:rPr>
          <w:sz w:val="16"/>
          <w:szCs w:val="16"/>
        </w:rPr>
      </w:pPr>
    </w:p>
    <w:tbl>
      <w:tblPr>
        <w:tblW w:w="0" w:type="auto"/>
        <w:tblInd w:w="6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1"/>
        <w:gridCol w:w="3097"/>
      </w:tblGrid>
      <w:tr w:rsidR="00101910" w14:paraId="6BA977E2" w14:textId="77777777">
        <w:trPr>
          <w:trHeight w:hRule="exact" w:val="358"/>
        </w:trPr>
        <w:tc>
          <w:tcPr>
            <w:tcW w:w="57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E0" w14:textId="77777777" w:rsidR="00101910" w:rsidRDefault="002B4C7B">
            <w:pPr>
              <w:spacing w:line="260" w:lineRule="exact"/>
              <w:ind w:left="2625" w:right="2624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tem</w:t>
            </w:r>
          </w:p>
        </w:tc>
        <w:tc>
          <w:tcPr>
            <w:tcW w:w="3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E1" w14:textId="77777777" w:rsidR="00101910" w:rsidRDefault="002B4C7B">
            <w:pPr>
              <w:spacing w:line="260" w:lineRule="exact"/>
              <w:ind w:left="1150" w:right="1151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Own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</w:t>
            </w:r>
          </w:p>
        </w:tc>
      </w:tr>
      <w:tr w:rsidR="00101910" w14:paraId="6BA977E5" w14:textId="77777777">
        <w:trPr>
          <w:trHeight w:hRule="exact" w:val="439"/>
        </w:trPr>
        <w:tc>
          <w:tcPr>
            <w:tcW w:w="57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E3" w14:textId="77777777" w:rsidR="00101910" w:rsidRDefault="00101910"/>
        </w:tc>
        <w:tc>
          <w:tcPr>
            <w:tcW w:w="3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E4" w14:textId="77777777" w:rsidR="00101910" w:rsidRDefault="00101910"/>
        </w:tc>
      </w:tr>
      <w:tr w:rsidR="00101910" w14:paraId="6BA977E8" w14:textId="77777777">
        <w:trPr>
          <w:trHeight w:hRule="exact" w:val="439"/>
        </w:trPr>
        <w:tc>
          <w:tcPr>
            <w:tcW w:w="57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E6" w14:textId="77777777" w:rsidR="00101910" w:rsidRDefault="00101910"/>
        </w:tc>
        <w:tc>
          <w:tcPr>
            <w:tcW w:w="3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977E7" w14:textId="77777777" w:rsidR="00101910" w:rsidRDefault="00101910"/>
        </w:tc>
      </w:tr>
    </w:tbl>
    <w:p w14:paraId="6BA977E9" w14:textId="77777777" w:rsidR="00101910" w:rsidRDefault="00101910">
      <w:pPr>
        <w:spacing w:before="18" w:line="200" w:lineRule="exact"/>
      </w:pPr>
    </w:p>
    <w:p w14:paraId="6BA977EA" w14:textId="77777777" w:rsidR="00101910" w:rsidRDefault="002B4C7B">
      <w:pPr>
        <w:spacing w:before="14"/>
        <w:ind w:left="116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FF6600"/>
          <w:spacing w:val="1"/>
          <w:sz w:val="32"/>
          <w:szCs w:val="32"/>
        </w:rPr>
        <w:t>P</w:t>
      </w:r>
      <w:r>
        <w:rPr>
          <w:rFonts w:ascii="Cambria" w:eastAsia="Cambria" w:hAnsi="Cambria" w:cs="Cambria"/>
          <w:color w:val="FF6600"/>
          <w:sz w:val="32"/>
          <w:szCs w:val="32"/>
        </w:rPr>
        <w:t>oli</w:t>
      </w:r>
      <w:r>
        <w:rPr>
          <w:rFonts w:ascii="Cambria" w:eastAsia="Cambria" w:hAnsi="Cambria" w:cs="Cambria"/>
          <w:color w:val="FF6600"/>
          <w:spacing w:val="1"/>
          <w:sz w:val="32"/>
          <w:szCs w:val="32"/>
        </w:rPr>
        <w:t>c</w:t>
      </w:r>
      <w:r>
        <w:rPr>
          <w:rFonts w:ascii="Cambria" w:eastAsia="Cambria" w:hAnsi="Cambria" w:cs="Cambria"/>
          <w:color w:val="FF6600"/>
          <w:sz w:val="32"/>
          <w:szCs w:val="32"/>
        </w:rPr>
        <w:t>y</w:t>
      </w:r>
      <w:r>
        <w:rPr>
          <w:rFonts w:ascii="Cambria" w:eastAsia="Cambria" w:hAnsi="Cambria" w:cs="Cambria"/>
          <w:color w:val="FF6600"/>
          <w:spacing w:val="-8"/>
          <w:sz w:val="32"/>
          <w:szCs w:val="32"/>
        </w:rPr>
        <w:t xml:space="preserve"> </w:t>
      </w:r>
      <w:r>
        <w:rPr>
          <w:rFonts w:ascii="Cambria" w:eastAsia="Cambria" w:hAnsi="Cambria" w:cs="Cambria"/>
          <w:color w:val="FF6600"/>
          <w:sz w:val="32"/>
          <w:szCs w:val="32"/>
        </w:rPr>
        <w:t>Re</w:t>
      </w:r>
      <w:r>
        <w:rPr>
          <w:rFonts w:ascii="Cambria" w:eastAsia="Cambria" w:hAnsi="Cambria" w:cs="Cambria"/>
          <w:color w:val="FF6600"/>
          <w:spacing w:val="1"/>
          <w:sz w:val="32"/>
          <w:szCs w:val="32"/>
        </w:rPr>
        <w:t>g</w:t>
      </w:r>
      <w:r>
        <w:rPr>
          <w:rFonts w:ascii="Cambria" w:eastAsia="Cambria" w:hAnsi="Cambria" w:cs="Cambria"/>
          <w:color w:val="FF6600"/>
          <w:sz w:val="32"/>
          <w:szCs w:val="32"/>
        </w:rPr>
        <w:t>arding</w:t>
      </w:r>
      <w:r>
        <w:rPr>
          <w:rFonts w:ascii="Cambria" w:eastAsia="Cambria" w:hAnsi="Cambria" w:cs="Cambria"/>
          <w:color w:val="FF6600"/>
          <w:spacing w:val="-12"/>
          <w:sz w:val="32"/>
          <w:szCs w:val="32"/>
        </w:rPr>
        <w:t xml:space="preserve"> </w:t>
      </w:r>
      <w:r>
        <w:rPr>
          <w:rFonts w:ascii="Cambria" w:eastAsia="Cambria" w:hAnsi="Cambria" w:cs="Cambria"/>
          <w:color w:val="FF6600"/>
          <w:spacing w:val="1"/>
          <w:sz w:val="32"/>
          <w:szCs w:val="32"/>
        </w:rPr>
        <w:t>P</w:t>
      </w:r>
      <w:r>
        <w:rPr>
          <w:rFonts w:ascii="Cambria" w:eastAsia="Cambria" w:hAnsi="Cambria" w:cs="Cambria"/>
          <w:color w:val="FF6600"/>
          <w:sz w:val="32"/>
          <w:szCs w:val="32"/>
        </w:rPr>
        <w:t>lagi</w:t>
      </w:r>
      <w:r>
        <w:rPr>
          <w:rFonts w:ascii="Cambria" w:eastAsia="Cambria" w:hAnsi="Cambria" w:cs="Cambria"/>
          <w:color w:val="FF6600"/>
          <w:spacing w:val="1"/>
          <w:sz w:val="32"/>
          <w:szCs w:val="32"/>
        </w:rPr>
        <w:t>a</w:t>
      </w:r>
      <w:r>
        <w:rPr>
          <w:rFonts w:ascii="Cambria" w:eastAsia="Cambria" w:hAnsi="Cambria" w:cs="Cambria"/>
          <w:color w:val="FF6600"/>
          <w:sz w:val="32"/>
          <w:szCs w:val="32"/>
        </w:rPr>
        <w:t>ris</w:t>
      </w:r>
      <w:r>
        <w:rPr>
          <w:rFonts w:ascii="Cambria" w:eastAsia="Cambria" w:hAnsi="Cambria" w:cs="Cambria"/>
          <w:color w:val="FF6600"/>
          <w:spacing w:val="4"/>
          <w:sz w:val="32"/>
          <w:szCs w:val="32"/>
        </w:rPr>
        <w:t>m</w:t>
      </w:r>
      <w:r>
        <w:rPr>
          <w:rFonts w:ascii="Cambria" w:eastAsia="Cambria" w:hAnsi="Cambria" w:cs="Cambria"/>
          <w:b/>
          <w:color w:val="FF6600"/>
          <w:sz w:val="32"/>
          <w:szCs w:val="32"/>
        </w:rPr>
        <w:t>:</w:t>
      </w:r>
    </w:p>
    <w:p w14:paraId="6BA977EB" w14:textId="77777777" w:rsidR="00101910" w:rsidRDefault="002B4C7B">
      <w:pPr>
        <w:spacing w:before="81"/>
        <w:ind w:left="476" w:right="204"/>
        <w:rPr>
          <w:sz w:val="24"/>
          <w:szCs w:val="24"/>
        </w:rPr>
      </w:pPr>
      <w:r>
        <w:rPr>
          <w:b/>
          <w:color w:val="FF0000"/>
          <w:spacing w:val="1"/>
          <w:sz w:val="24"/>
          <w:szCs w:val="24"/>
        </w:rPr>
        <w:t>S</w:t>
      </w:r>
      <w:r>
        <w:rPr>
          <w:b/>
          <w:color w:val="FF0000"/>
          <w:sz w:val="24"/>
          <w:szCs w:val="24"/>
        </w:rPr>
        <w:t>tu</w:t>
      </w:r>
      <w:r>
        <w:rPr>
          <w:b/>
          <w:color w:val="FF0000"/>
          <w:spacing w:val="1"/>
          <w:sz w:val="24"/>
          <w:szCs w:val="24"/>
        </w:rPr>
        <w:t>d</w:t>
      </w:r>
      <w:r>
        <w:rPr>
          <w:b/>
          <w:color w:val="FF0000"/>
          <w:spacing w:val="-1"/>
          <w:sz w:val="24"/>
          <w:szCs w:val="24"/>
        </w:rPr>
        <w:t>e</w:t>
      </w:r>
      <w:r>
        <w:rPr>
          <w:b/>
          <w:color w:val="FF0000"/>
          <w:spacing w:val="1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 xml:space="preserve">ts have </w:t>
      </w:r>
      <w:r>
        <w:rPr>
          <w:b/>
          <w:color w:val="FF0000"/>
          <w:spacing w:val="-1"/>
          <w:sz w:val="24"/>
          <w:szCs w:val="24"/>
        </w:rPr>
        <w:t>c</w:t>
      </w:r>
      <w:r>
        <w:rPr>
          <w:b/>
          <w:color w:val="FF0000"/>
          <w:sz w:val="24"/>
          <w:szCs w:val="24"/>
        </w:rPr>
        <w:t>ol</w:t>
      </w:r>
      <w:r>
        <w:rPr>
          <w:b/>
          <w:color w:val="FF0000"/>
          <w:spacing w:val="1"/>
          <w:sz w:val="24"/>
          <w:szCs w:val="24"/>
        </w:rPr>
        <w:t>l</w:t>
      </w:r>
      <w:r>
        <w:rPr>
          <w:b/>
          <w:color w:val="FF0000"/>
          <w:spacing w:val="-1"/>
          <w:sz w:val="24"/>
          <w:szCs w:val="24"/>
        </w:rPr>
        <w:t>ec</w:t>
      </w:r>
      <w:r>
        <w:rPr>
          <w:b/>
          <w:color w:val="FF0000"/>
          <w:sz w:val="24"/>
          <w:szCs w:val="24"/>
        </w:rPr>
        <w:t>tive</w:t>
      </w:r>
      <w:r>
        <w:rPr>
          <w:b/>
          <w:color w:val="FF0000"/>
          <w:spacing w:val="1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o</w:t>
      </w:r>
      <w:r>
        <w:rPr>
          <w:b/>
          <w:color w:val="FF0000"/>
          <w:spacing w:val="2"/>
          <w:sz w:val="24"/>
          <w:szCs w:val="24"/>
        </w:rPr>
        <w:t>w</w:t>
      </w:r>
      <w:r>
        <w:rPr>
          <w:b/>
          <w:color w:val="FF0000"/>
          <w:spacing w:val="1"/>
          <w:sz w:val="24"/>
          <w:szCs w:val="24"/>
        </w:rPr>
        <w:t>n</w:t>
      </w:r>
      <w:r>
        <w:rPr>
          <w:b/>
          <w:color w:val="FF0000"/>
          <w:spacing w:val="-1"/>
          <w:sz w:val="24"/>
          <w:szCs w:val="24"/>
        </w:rPr>
        <w:t>er</w:t>
      </w:r>
      <w:r>
        <w:rPr>
          <w:b/>
          <w:color w:val="FF0000"/>
          <w:sz w:val="24"/>
          <w:szCs w:val="24"/>
        </w:rPr>
        <w:t>s</w:t>
      </w:r>
      <w:r>
        <w:rPr>
          <w:b/>
          <w:color w:val="FF0000"/>
          <w:spacing w:val="1"/>
          <w:sz w:val="24"/>
          <w:szCs w:val="24"/>
        </w:rPr>
        <w:t>h</w:t>
      </w:r>
      <w:r>
        <w:rPr>
          <w:b/>
          <w:color w:val="FF0000"/>
          <w:sz w:val="24"/>
          <w:szCs w:val="24"/>
        </w:rPr>
        <w:t>ip</w:t>
      </w:r>
      <w:r>
        <w:rPr>
          <w:b/>
          <w:color w:val="FF0000"/>
          <w:spacing w:val="1"/>
          <w:sz w:val="24"/>
          <w:szCs w:val="24"/>
        </w:rPr>
        <w:t xml:space="preserve"> </w:t>
      </w:r>
      <w:r>
        <w:rPr>
          <w:b/>
          <w:color w:val="FF0000"/>
          <w:spacing w:val="-2"/>
          <w:sz w:val="24"/>
          <w:szCs w:val="24"/>
        </w:rPr>
        <w:t>a</w:t>
      </w:r>
      <w:r>
        <w:rPr>
          <w:b/>
          <w:color w:val="FF0000"/>
          <w:spacing w:val="1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d</w:t>
      </w:r>
      <w:r>
        <w:rPr>
          <w:b/>
          <w:color w:val="FF0000"/>
          <w:spacing w:val="1"/>
          <w:sz w:val="24"/>
          <w:szCs w:val="24"/>
        </w:rPr>
        <w:t xml:space="preserve"> </w:t>
      </w:r>
      <w:r>
        <w:rPr>
          <w:b/>
          <w:color w:val="FF0000"/>
          <w:spacing w:val="-1"/>
          <w:sz w:val="24"/>
          <w:szCs w:val="24"/>
        </w:rPr>
        <w:t>re</w:t>
      </w:r>
      <w:r>
        <w:rPr>
          <w:b/>
          <w:color w:val="FF0000"/>
          <w:sz w:val="24"/>
          <w:szCs w:val="24"/>
        </w:rPr>
        <w:t>s</w:t>
      </w:r>
      <w:r>
        <w:rPr>
          <w:b/>
          <w:color w:val="FF0000"/>
          <w:spacing w:val="1"/>
          <w:sz w:val="24"/>
          <w:szCs w:val="24"/>
        </w:rPr>
        <w:t>p</w:t>
      </w:r>
      <w:r>
        <w:rPr>
          <w:b/>
          <w:color w:val="FF0000"/>
          <w:sz w:val="24"/>
          <w:szCs w:val="24"/>
        </w:rPr>
        <w:t>o</w:t>
      </w:r>
      <w:r>
        <w:rPr>
          <w:b/>
          <w:color w:val="FF0000"/>
          <w:spacing w:val="1"/>
          <w:sz w:val="24"/>
          <w:szCs w:val="24"/>
        </w:rPr>
        <w:t>n</w:t>
      </w:r>
      <w:r>
        <w:rPr>
          <w:b/>
          <w:color w:val="FF0000"/>
          <w:spacing w:val="-2"/>
          <w:sz w:val="24"/>
          <w:szCs w:val="24"/>
        </w:rPr>
        <w:t>s</w:t>
      </w:r>
      <w:r>
        <w:rPr>
          <w:b/>
          <w:color w:val="FF0000"/>
          <w:sz w:val="24"/>
          <w:szCs w:val="24"/>
        </w:rPr>
        <w:t>i</w:t>
      </w:r>
      <w:r>
        <w:rPr>
          <w:b/>
          <w:color w:val="FF0000"/>
          <w:spacing w:val="1"/>
          <w:sz w:val="24"/>
          <w:szCs w:val="24"/>
        </w:rPr>
        <w:t>b</w:t>
      </w:r>
      <w:r>
        <w:rPr>
          <w:b/>
          <w:color w:val="FF0000"/>
          <w:sz w:val="24"/>
          <w:szCs w:val="24"/>
        </w:rPr>
        <w:t>i</w:t>
      </w:r>
      <w:r>
        <w:rPr>
          <w:b/>
          <w:color w:val="FF0000"/>
          <w:spacing w:val="1"/>
          <w:sz w:val="24"/>
          <w:szCs w:val="24"/>
        </w:rPr>
        <w:t>l</w:t>
      </w:r>
      <w:r>
        <w:rPr>
          <w:b/>
          <w:color w:val="FF0000"/>
          <w:sz w:val="24"/>
          <w:szCs w:val="24"/>
        </w:rPr>
        <w:t xml:space="preserve">ity </w:t>
      </w:r>
      <w:r>
        <w:rPr>
          <w:b/>
          <w:color w:val="FF0000"/>
          <w:spacing w:val="-3"/>
          <w:sz w:val="24"/>
          <w:szCs w:val="24"/>
        </w:rPr>
        <w:t>o</w:t>
      </w:r>
      <w:r>
        <w:rPr>
          <w:b/>
          <w:color w:val="FF0000"/>
          <w:sz w:val="24"/>
          <w:szCs w:val="24"/>
        </w:rPr>
        <w:t>f</w:t>
      </w:r>
      <w:r>
        <w:rPr>
          <w:b/>
          <w:color w:val="FF0000"/>
          <w:spacing w:val="1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their</w:t>
      </w:r>
      <w:r>
        <w:rPr>
          <w:b/>
          <w:color w:val="FF0000"/>
          <w:spacing w:val="-1"/>
          <w:sz w:val="24"/>
          <w:szCs w:val="24"/>
        </w:rPr>
        <w:t xml:space="preserve"> </w:t>
      </w:r>
      <w:r>
        <w:rPr>
          <w:b/>
          <w:color w:val="FF0000"/>
          <w:spacing w:val="1"/>
          <w:sz w:val="24"/>
          <w:szCs w:val="24"/>
        </w:rPr>
        <w:t>p</w:t>
      </w:r>
      <w:r>
        <w:rPr>
          <w:b/>
          <w:color w:val="FF0000"/>
          <w:spacing w:val="-1"/>
          <w:sz w:val="24"/>
          <w:szCs w:val="24"/>
        </w:rPr>
        <w:t>r</w:t>
      </w:r>
      <w:r>
        <w:rPr>
          <w:b/>
          <w:color w:val="FF0000"/>
          <w:sz w:val="24"/>
          <w:szCs w:val="24"/>
        </w:rPr>
        <w:t>oj</w:t>
      </w:r>
      <w:r>
        <w:rPr>
          <w:b/>
          <w:color w:val="FF0000"/>
          <w:spacing w:val="-2"/>
          <w:sz w:val="24"/>
          <w:szCs w:val="24"/>
        </w:rPr>
        <w:t>e</w:t>
      </w:r>
      <w:r>
        <w:rPr>
          <w:b/>
          <w:color w:val="FF0000"/>
          <w:spacing w:val="-1"/>
          <w:sz w:val="24"/>
          <w:szCs w:val="24"/>
        </w:rPr>
        <w:t>c</w:t>
      </w:r>
      <w:r>
        <w:rPr>
          <w:b/>
          <w:color w:val="FF0000"/>
          <w:sz w:val="24"/>
          <w:szCs w:val="24"/>
        </w:rPr>
        <w:t>t.</w:t>
      </w:r>
      <w:r>
        <w:rPr>
          <w:b/>
          <w:color w:val="FF0000"/>
          <w:spacing w:val="7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Any v</w:t>
      </w:r>
      <w:r>
        <w:rPr>
          <w:b/>
          <w:color w:val="FF0000"/>
          <w:spacing w:val="1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olation</w:t>
      </w:r>
      <w:r>
        <w:rPr>
          <w:b/>
          <w:color w:val="FF0000"/>
          <w:spacing w:val="1"/>
          <w:sz w:val="24"/>
          <w:szCs w:val="24"/>
        </w:rPr>
        <w:t xml:space="preserve"> </w:t>
      </w:r>
      <w:r>
        <w:rPr>
          <w:b/>
          <w:color w:val="FF0000"/>
          <w:spacing w:val="-2"/>
          <w:sz w:val="24"/>
          <w:szCs w:val="24"/>
        </w:rPr>
        <w:t>o</w:t>
      </w:r>
      <w:r>
        <w:rPr>
          <w:b/>
          <w:color w:val="FF0000"/>
          <w:sz w:val="24"/>
          <w:szCs w:val="24"/>
        </w:rPr>
        <w:t>f a</w:t>
      </w:r>
      <w:r>
        <w:rPr>
          <w:b/>
          <w:color w:val="FF0000"/>
          <w:spacing w:val="-1"/>
          <w:sz w:val="24"/>
          <w:szCs w:val="24"/>
        </w:rPr>
        <w:t>c</w:t>
      </w:r>
      <w:r>
        <w:rPr>
          <w:b/>
          <w:color w:val="FF0000"/>
          <w:sz w:val="24"/>
          <w:szCs w:val="24"/>
        </w:rPr>
        <w:t>a</w:t>
      </w:r>
      <w:r>
        <w:rPr>
          <w:b/>
          <w:color w:val="FF0000"/>
          <w:spacing w:val="1"/>
          <w:sz w:val="24"/>
          <w:szCs w:val="24"/>
        </w:rPr>
        <w:t>de</w:t>
      </w:r>
      <w:r>
        <w:rPr>
          <w:b/>
          <w:color w:val="FF0000"/>
          <w:spacing w:val="-3"/>
          <w:sz w:val="24"/>
          <w:szCs w:val="24"/>
        </w:rPr>
        <w:t>m</w:t>
      </w:r>
      <w:r>
        <w:rPr>
          <w:b/>
          <w:color w:val="FF0000"/>
          <w:sz w:val="24"/>
          <w:szCs w:val="24"/>
        </w:rPr>
        <w:t>ic ho</w:t>
      </w:r>
      <w:r>
        <w:rPr>
          <w:b/>
          <w:color w:val="FF0000"/>
          <w:spacing w:val="1"/>
          <w:sz w:val="24"/>
          <w:szCs w:val="24"/>
        </w:rPr>
        <w:t>n</w:t>
      </w:r>
      <w:r>
        <w:rPr>
          <w:b/>
          <w:color w:val="FF0000"/>
          <w:spacing w:val="-1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 xml:space="preserve">sty </w:t>
      </w:r>
      <w:r>
        <w:rPr>
          <w:b/>
          <w:color w:val="FF0000"/>
          <w:spacing w:val="1"/>
          <w:sz w:val="24"/>
          <w:szCs w:val="24"/>
        </w:rPr>
        <w:t>w</w:t>
      </w:r>
      <w:r>
        <w:rPr>
          <w:b/>
          <w:color w:val="FF0000"/>
          <w:sz w:val="24"/>
          <w:szCs w:val="24"/>
        </w:rPr>
        <w:t>i</w:t>
      </w:r>
      <w:r>
        <w:rPr>
          <w:b/>
          <w:color w:val="FF0000"/>
          <w:spacing w:val="1"/>
          <w:sz w:val="24"/>
          <w:szCs w:val="24"/>
        </w:rPr>
        <w:t>l</w:t>
      </w:r>
      <w:r>
        <w:rPr>
          <w:b/>
          <w:color w:val="FF0000"/>
          <w:sz w:val="24"/>
          <w:szCs w:val="24"/>
        </w:rPr>
        <w:t xml:space="preserve">l </w:t>
      </w:r>
      <w:r>
        <w:rPr>
          <w:b/>
          <w:color w:val="FF0000"/>
          <w:spacing w:val="-1"/>
          <w:sz w:val="24"/>
          <w:szCs w:val="24"/>
        </w:rPr>
        <w:t>h</w:t>
      </w:r>
      <w:r>
        <w:rPr>
          <w:b/>
          <w:color w:val="FF0000"/>
          <w:sz w:val="24"/>
          <w:szCs w:val="24"/>
        </w:rPr>
        <w:t>ave</w:t>
      </w:r>
      <w:r>
        <w:rPr>
          <w:b/>
          <w:color w:val="FF0000"/>
          <w:spacing w:val="-1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s</w:t>
      </w:r>
      <w:r>
        <w:rPr>
          <w:b/>
          <w:color w:val="FF0000"/>
          <w:spacing w:val="-1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v</w:t>
      </w:r>
      <w:r>
        <w:rPr>
          <w:b/>
          <w:color w:val="FF0000"/>
          <w:spacing w:val="-1"/>
          <w:sz w:val="24"/>
          <w:szCs w:val="24"/>
        </w:rPr>
        <w:t>e</w:t>
      </w:r>
      <w:r>
        <w:rPr>
          <w:b/>
          <w:color w:val="FF0000"/>
          <w:spacing w:val="1"/>
          <w:sz w:val="24"/>
          <w:szCs w:val="24"/>
        </w:rPr>
        <w:t>r</w:t>
      </w:r>
      <w:r>
        <w:rPr>
          <w:b/>
          <w:color w:val="FF0000"/>
          <w:sz w:val="24"/>
          <w:szCs w:val="24"/>
        </w:rPr>
        <w:t>e</w:t>
      </w:r>
      <w:r>
        <w:rPr>
          <w:b/>
          <w:color w:val="FF0000"/>
          <w:spacing w:val="-1"/>
          <w:sz w:val="24"/>
          <w:szCs w:val="24"/>
        </w:rPr>
        <w:t xml:space="preserve"> c</w:t>
      </w:r>
      <w:r>
        <w:rPr>
          <w:b/>
          <w:color w:val="FF0000"/>
          <w:sz w:val="24"/>
          <w:szCs w:val="24"/>
        </w:rPr>
        <w:t>o</w:t>
      </w:r>
      <w:r>
        <w:rPr>
          <w:b/>
          <w:color w:val="FF0000"/>
          <w:spacing w:val="1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s</w:t>
      </w:r>
      <w:r>
        <w:rPr>
          <w:b/>
          <w:color w:val="FF0000"/>
          <w:spacing w:val="-1"/>
          <w:sz w:val="24"/>
          <w:szCs w:val="24"/>
        </w:rPr>
        <w:t>e</w:t>
      </w:r>
      <w:r>
        <w:rPr>
          <w:b/>
          <w:color w:val="FF0000"/>
          <w:spacing w:val="1"/>
          <w:sz w:val="24"/>
          <w:szCs w:val="24"/>
        </w:rPr>
        <w:t>qu</w:t>
      </w:r>
      <w:r>
        <w:rPr>
          <w:b/>
          <w:color w:val="FF0000"/>
          <w:spacing w:val="-1"/>
          <w:sz w:val="24"/>
          <w:szCs w:val="24"/>
        </w:rPr>
        <w:t>e</w:t>
      </w:r>
      <w:r>
        <w:rPr>
          <w:b/>
          <w:color w:val="FF0000"/>
          <w:spacing w:val="1"/>
          <w:sz w:val="24"/>
          <w:szCs w:val="24"/>
        </w:rPr>
        <w:t>n</w:t>
      </w:r>
      <w:r>
        <w:rPr>
          <w:b/>
          <w:color w:val="FF0000"/>
          <w:spacing w:val="-1"/>
          <w:sz w:val="24"/>
          <w:szCs w:val="24"/>
        </w:rPr>
        <w:t>c</w:t>
      </w:r>
      <w:r>
        <w:rPr>
          <w:b/>
          <w:color w:val="FF0000"/>
          <w:spacing w:val="1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s a</w:t>
      </w:r>
      <w:r>
        <w:rPr>
          <w:b/>
          <w:color w:val="FF0000"/>
          <w:spacing w:val="1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d</w:t>
      </w:r>
      <w:r>
        <w:rPr>
          <w:b/>
          <w:color w:val="FF0000"/>
          <w:spacing w:val="1"/>
          <w:sz w:val="24"/>
          <w:szCs w:val="24"/>
        </w:rPr>
        <w:t xml:space="preserve"> </w:t>
      </w:r>
      <w:r>
        <w:rPr>
          <w:b/>
          <w:color w:val="FF0000"/>
          <w:spacing w:val="-1"/>
          <w:sz w:val="24"/>
          <w:szCs w:val="24"/>
        </w:rPr>
        <w:t>p</w:t>
      </w:r>
      <w:r>
        <w:rPr>
          <w:b/>
          <w:color w:val="FF0000"/>
          <w:spacing w:val="1"/>
          <w:sz w:val="24"/>
          <w:szCs w:val="24"/>
        </w:rPr>
        <w:t>un</w:t>
      </w:r>
      <w:r>
        <w:rPr>
          <w:b/>
          <w:color w:val="FF0000"/>
          <w:sz w:val="24"/>
          <w:szCs w:val="24"/>
        </w:rPr>
        <w:t>i</w:t>
      </w:r>
      <w:r>
        <w:rPr>
          <w:b/>
          <w:color w:val="FF0000"/>
          <w:spacing w:val="-2"/>
          <w:sz w:val="24"/>
          <w:szCs w:val="24"/>
        </w:rPr>
        <w:t>s</w:t>
      </w:r>
      <w:r>
        <w:rPr>
          <w:b/>
          <w:color w:val="FF0000"/>
          <w:spacing w:val="1"/>
          <w:sz w:val="24"/>
          <w:szCs w:val="24"/>
        </w:rPr>
        <w:t>h</w:t>
      </w:r>
      <w:r>
        <w:rPr>
          <w:b/>
          <w:color w:val="FF0000"/>
          <w:spacing w:val="-3"/>
          <w:sz w:val="24"/>
          <w:szCs w:val="24"/>
        </w:rPr>
        <w:t>m</w:t>
      </w:r>
      <w:r>
        <w:rPr>
          <w:b/>
          <w:color w:val="FF0000"/>
          <w:spacing w:val="-1"/>
          <w:sz w:val="24"/>
          <w:szCs w:val="24"/>
        </w:rPr>
        <w:t>e</w:t>
      </w:r>
      <w:r>
        <w:rPr>
          <w:b/>
          <w:color w:val="FF0000"/>
          <w:spacing w:val="1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 xml:space="preserve">t </w:t>
      </w:r>
      <w:r>
        <w:rPr>
          <w:b/>
          <w:color w:val="FF0000"/>
          <w:spacing w:val="1"/>
          <w:sz w:val="24"/>
          <w:szCs w:val="24"/>
        </w:rPr>
        <w:t>f</w:t>
      </w:r>
      <w:r>
        <w:rPr>
          <w:b/>
          <w:color w:val="FF0000"/>
          <w:sz w:val="24"/>
          <w:szCs w:val="24"/>
        </w:rPr>
        <w:t>or</w:t>
      </w:r>
      <w:r>
        <w:rPr>
          <w:b/>
          <w:color w:val="FF0000"/>
          <w:spacing w:val="-1"/>
          <w:sz w:val="24"/>
          <w:szCs w:val="24"/>
        </w:rPr>
        <w:t xml:space="preserve"> </w:t>
      </w:r>
      <w:r>
        <w:rPr>
          <w:b/>
          <w:color w:val="FF0000"/>
          <w:spacing w:val="2"/>
          <w:sz w:val="24"/>
          <w:szCs w:val="24"/>
        </w:rPr>
        <w:t>A</w:t>
      </w:r>
      <w:r>
        <w:rPr>
          <w:b/>
          <w:color w:val="FF0000"/>
          <w:sz w:val="24"/>
          <w:szCs w:val="24"/>
        </w:rPr>
        <w:t>LL t</w:t>
      </w:r>
      <w:r>
        <w:rPr>
          <w:b/>
          <w:color w:val="FF0000"/>
          <w:spacing w:val="-2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am</w:t>
      </w:r>
      <w:r>
        <w:rPr>
          <w:b/>
          <w:color w:val="FF0000"/>
          <w:spacing w:val="-1"/>
          <w:sz w:val="24"/>
          <w:szCs w:val="24"/>
        </w:rPr>
        <w:t xml:space="preserve"> m</w:t>
      </w:r>
      <w:r>
        <w:rPr>
          <w:b/>
          <w:color w:val="FF0000"/>
          <w:spacing w:val="1"/>
          <w:sz w:val="24"/>
          <w:szCs w:val="24"/>
        </w:rPr>
        <w:t>e</w:t>
      </w:r>
      <w:r>
        <w:rPr>
          <w:b/>
          <w:color w:val="FF0000"/>
          <w:spacing w:val="-3"/>
          <w:sz w:val="24"/>
          <w:szCs w:val="24"/>
        </w:rPr>
        <w:t>m</w:t>
      </w:r>
      <w:r>
        <w:rPr>
          <w:b/>
          <w:color w:val="FF0000"/>
          <w:spacing w:val="1"/>
          <w:sz w:val="24"/>
          <w:szCs w:val="24"/>
        </w:rPr>
        <w:t>be</w:t>
      </w:r>
      <w:r>
        <w:rPr>
          <w:b/>
          <w:color w:val="FF0000"/>
          <w:spacing w:val="-1"/>
          <w:sz w:val="24"/>
          <w:szCs w:val="24"/>
        </w:rPr>
        <w:t>r</w:t>
      </w:r>
      <w:r>
        <w:rPr>
          <w:b/>
          <w:color w:val="FF0000"/>
          <w:sz w:val="24"/>
          <w:szCs w:val="24"/>
        </w:rPr>
        <w:t>s.</w:t>
      </w:r>
    </w:p>
    <w:p w14:paraId="6BA977EC" w14:textId="77777777" w:rsidR="00101910" w:rsidRDefault="00101910">
      <w:pPr>
        <w:spacing w:before="8" w:line="100" w:lineRule="exact"/>
        <w:rPr>
          <w:sz w:val="11"/>
          <w:szCs w:val="11"/>
        </w:rPr>
      </w:pPr>
    </w:p>
    <w:p w14:paraId="6BA977ED" w14:textId="77777777" w:rsidR="00101910" w:rsidRDefault="002B4C7B">
      <w:pPr>
        <w:ind w:left="1170"/>
        <w:rPr>
          <w:sz w:val="22"/>
          <w:szCs w:val="22"/>
        </w:rPr>
      </w:pPr>
      <w:r>
        <w:rPr>
          <w:spacing w:val="-1"/>
          <w:w w:val="133"/>
          <w:sz w:val="22"/>
          <w:szCs w:val="22"/>
          <w:rtl/>
        </w:rPr>
        <w:t>ة</w:t>
      </w:r>
      <w:r>
        <w:rPr>
          <w:w w:val="65"/>
          <w:sz w:val="22"/>
          <w:szCs w:val="22"/>
          <w:rtl/>
        </w:rPr>
        <w:t>م</w:t>
      </w:r>
      <w:r>
        <w:rPr>
          <w:spacing w:val="-2"/>
          <w:w w:val="65"/>
          <w:sz w:val="22"/>
          <w:szCs w:val="22"/>
          <w:rtl/>
        </w:rPr>
        <w:t>ي</w:t>
      </w:r>
      <w:r>
        <w:rPr>
          <w:w w:val="55"/>
          <w:sz w:val="22"/>
          <w:szCs w:val="22"/>
          <w:rtl/>
        </w:rPr>
        <w:t>لس</w:t>
      </w:r>
      <w:r>
        <w:rPr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spacing w:val="-1"/>
          <w:w w:val="38"/>
          <w:sz w:val="22"/>
          <w:szCs w:val="22"/>
          <w:rtl/>
        </w:rPr>
        <w:t>ي</w:t>
      </w:r>
      <w:r>
        <w:rPr>
          <w:spacing w:val="2"/>
          <w:w w:val="117"/>
          <w:sz w:val="22"/>
          <w:szCs w:val="22"/>
          <w:rtl/>
        </w:rPr>
        <w:t>م</w:t>
      </w:r>
      <w:r>
        <w:rPr>
          <w:spacing w:val="-1"/>
          <w:w w:val="38"/>
          <w:sz w:val="22"/>
          <w:szCs w:val="22"/>
          <w:rtl/>
        </w:rPr>
        <w:t>ي</w:t>
      </w:r>
      <w:r>
        <w:rPr>
          <w:w w:val="57"/>
          <w:sz w:val="22"/>
          <w:szCs w:val="22"/>
          <w:rtl/>
        </w:rPr>
        <w:t>ل</w:t>
      </w:r>
      <w:r>
        <w:rPr>
          <w:spacing w:val="-1"/>
          <w:w w:val="57"/>
          <w:sz w:val="22"/>
          <w:szCs w:val="22"/>
          <w:rtl/>
        </w:rPr>
        <w:t>ع</w:t>
      </w:r>
      <w:r>
        <w:rPr>
          <w:w w:val="34"/>
          <w:sz w:val="22"/>
          <w:szCs w:val="22"/>
          <w:rtl/>
        </w:rPr>
        <w:t>ت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spacing w:val="-1"/>
          <w:w w:val="38"/>
          <w:sz w:val="22"/>
          <w:szCs w:val="22"/>
          <w:rtl/>
        </w:rPr>
        <w:t>ي</w:t>
      </w:r>
      <w:r>
        <w:rPr>
          <w:w w:val="71"/>
          <w:sz w:val="22"/>
          <w:szCs w:val="22"/>
          <w:rtl/>
        </w:rPr>
        <w:t>ل</w:t>
      </w:r>
      <w:r>
        <w:rPr>
          <w:spacing w:val="-1"/>
          <w:w w:val="71"/>
          <w:sz w:val="22"/>
          <w:szCs w:val="22"/>
          <w:rtl/>
        </w:rPr>
        <w:t>م</w:t>
      </w:r>
      <w:r>
        <w:rPr>
          <w:w w:val="57"/>
          <w:sz w:val="22"/>
          <w:szCs w:val="22"/>
          <w:rtl/>
        </w:rPr>
        <w:t>عل</w:t>
      </w:r>
      <w:r>
        <w:rPr>
          <w:sz w:val="22"/>
          <w:szCs w:val="22"/>
        </w:rPr>
        <w:t xml:space="preserve"> </w:t>
      </w:r>
      <w:r>
        <w:rPr>
          <w:w w:val="56"/>
          <w:sz w:val="22"/>
          <w:szCs w:val="22"/>
          <w:rtl/>
        </w:rPr>
        <w:t>ا</w:t>
      </w:r>
      <w:r>
        <w:rPr>
          <w:spacing w:val="-1"/>
          <w:w w:val="56"/>
          <w:sz w:val="22"/>
          <w:szCs w:val="22"/>
          <w:rtl/>
        </w:rPr>
        <w:t>ي</w:t>
      </w:r>
      <w:r>
        <w:rPr>
          <w:w w:val="122"/>
          <w:sz w:val="22"/>
          <w:szCs w:val="22"/>
          <w:rtl/>
        </w:rPr>
        <w:t>ر</w:t>
      </w:r>
      <w:r>
        <w:rPr>
          <w:spacing w:val="-1"/>
          <w:w w:val="122"/>
          <w:sz w:val="22"/>
          <w:szCs w:val="22"/>
          <w:rtl/>
        </w:rPr>
        <w:t>ه</w:t>
      </w:r>
      <w:r>
        <w:rPr>
          <w:w w:val="97"/>
          <w:sz w:val="22"/>
          <w:szCs w:val="22"/>
          <w:rtl/>
        </w:rPr>
        <w:t>وج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  <w:rtl/>
        </w:rPr>
        <w:t>اذه</w:t>
      </w:r>
      <w:r>
        <w:rPr>
          <w:spacing w:val="35"/>
          <w:sz w:val="22"/>
          <w:szCs w:val="22"/>
        </w:rPr>
        <w:t xml:space="preserve"> </w:t>
      </w:r>
      <w:r>
        <w:rPr>
          <w:w w:val="61"/>
          <w:sz w:val="22"/>
          <w:szCs w:val="22"/>
          <w:rtl/>
        </w:rPr>
        <w:t>ر</w:t>
      </w:r>
      <w:r>
        <w:rPr>
          <w:spacing w:val="-1"/>
          <w:w w:val="61"/>
          <w:sz w:val="22"/>
          <w:szCs w:val="22"/>
          <w:rtl/>
        </w:rPr>
        <w:t>ب</w:t>
      </w:r>
      <w:r>
        <w:rPr>
          <w:spacing w:val="-1"/>
          <w:w w:val="34"/>
          <w:sz w:val="22"/>
          <w:szCs w:val="22"/>
          <w:rtl/>
        </w:rPr>
        <w:t>ت</w:t>
      </w:r>
      <w:r>
        <w:rPr>
          <w:w w:val="54"/>
          <w:sz w:val="22"/>
          <w:szCs w:val="22"/>
          <w:rtl/>
        </w:rPr>
        <w:t>عي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ث</w:t>
      </w:r>
      <w:r>
        <w:rPr>
          <w:spacing w:val="-1"/>
          <w:w w:val="38"/>
          <w:sz w:val="22"/>
          <w:szCs w:val="22"/>
          <w:rtl/>
        </w:rPr>
        <w:t>ي</w:t>
      </w:r>
      <w:r>
        <w:rPr>
          <w:w w:val="94"/>
          <w:sz w:val="22"/>
          <w:szCs w:val="22"/>
          <w:rtl/>
        </w:rPr>
        <w:t>ح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ب</w:t>
      </w:r>
      <w:r>
        <w:rPr>
          <w:w w:val="84"/>
          <w:sz w:val="22"/>
          <w:szCs w:val="22"/>
          <w:rtl/>
        </w:rPr>
        <w:t>ل</w:t>
      </w:r>
      <w:r>
        <w:rPr>
          <w:spacing w:val="-3"/>
          <w:w w:val="84"/>
          <w:sz w:val="22"/>
          <w:szCs w:val="22"/>
          <w:rtl/>
        </w:rPr>
        <w:t>ا</w:t>
      </w:r>
      <w:r>
        <w:rPr>
          <w:spacing w:val="1"/>
          <w:sz w:val="22"/>
          <w:szCs w:val="22"/>
          <w:rtl/>
        </w:rPr>
        <w:t>ط</w:t>
      </w:r>
      <w:r>
        <w:rPr>
          <w:spacing w:val="-2"/>
          <w:w w:val="41"/>
          <w:sz w:val="22"/>
          <w:szCs w:val="22"/>
          <w:rtl/>
        </w:rPr>
        <w:t>ل</w:t>
      </w:r>
      <w:r>
        <w:rPr>
          <w:sz w:val="22"/>
          <w:szCs w:val="22"/>
          <w:rtl/>
        </w:rPr>
        <w:t xml:space="preserve">ا </w:t>
      </w:r>
      <w:r>
        <w:rPr>
          <w:spacing w:val="1"/>
          <w:sz w:val="22"/>
          <w:szCs w:val="22"/>
          <w:rtl/>
        </w:rPr>
        <w:t>ت</w:t>
      </w:r>
      <w:r>
        <w:rPr>
          <w:w w:val="64"/>
          <w:sz w:val="22"/>
          <w:szCs w:val="22"/>
          <w:rtl/>
        </w:rPr>
        <w:t>اش</w:t>
      </w:r>
      <w:r>
        <w:rPr>
          <w:spacing w:val="1"/>
          <w:w w:val="64"/>
          <w:sz w:val="22"/>
          <w:szCs w:val="22"/>
          <w:rtl/>
        </w:rPr>
        <w:t>ق</w:t>
      </w:r>
      <w:r>
        <w:rPr>
          <w:w w:val="64"/>
          <w:sz w:val="22"/>
          <w:szCs w:val="22"/>
          <w:rtl/>
        </w:rPr>
        <w:t>ا</w:t>
      </w:r>
      <w:r>
        <w:rPr>
          <w:spacing w:val="-1"/>
          <w:w w:val="64"/>
          <w:sz w:val="22"/>
          <w:szCs w:val="22"/>
          <w:rtl/>
        </w:rPr>
        <w:t>ن</w:t>
      </w:r>
      <w:r>
        <w:rPr>
          <w:w w:val="117"/>
          <w:sz w:val="22"/>
          <w:szCs w:val="22"/>
          <w:rtl/>
        </w:rPr>
        <w:t>م</w:t>
      </w:r>
      <w:r>
        <w:rPr>
          <w:sz w:val="22"/>
          <w:szCs w:val="22"/>
          <w:rtl/>
        </w:rPr>
        <w:t xml:space="preserve"> و</w:t>
      </w:r>
      <w:r>
        <w:rPr>
          <w:spacing w:val="1"/>
          <w:sz w:val="22"/>
          <w:szCs w:val="22"/>
          <w:rtl/>
        </w:rPr>
        <w:t xml:space="preserve"> ت</w:t>
      </w:r>
      <w:r>
        <w:rPr>
          <w:w w:val="114"/>
          <w:sz w:val="22"/>
          <w:szCs w:val="22"/>
          <w:rtl/>
        </w:rPr>
        <w:t>ا</w:t>
      </w:r>
      <w:r>
        <w:rPr>
          <w:spacing w:val="-1"/>
          <w:w w:val="114"/>
          <w:sz w:val="22"/>
          <w:szCs w:val="22"/>
          <w:rtl/>
        </w:rPr>
        <w:t>م</w:t>
      </w:r>
      <w:r>
        <w:rPr>
          <w:w w:val="78"/>
          <w:sz w:val="22"/>
          <w:szCs w:val="22"/>
          <w:rtl/>
        </w:rPr>
        <w:t>ولع</w:t>
      </w:r>
      <w:r>
        <w:rPr>
          <w:spacing w:val="-1"/>
          <w:w w:val="78"/>
          <w:sz w:val="22"/>
          <w:szCs w:val="22"/>
          <w:rtl/>
        </w:rPr>
        <w:t>م</w:t>
      </w:r>
      <w:r>
        <w:rPr>
          <w:w w:val="58"/>
          <w:sz w:val="22"/>
          <w:szCs w:val="22"/>
          <w:rtl/>
        </w:rPr>
        <w:t>لا</w:t>
      </w:r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ل</w:t>
      </w:r>
      <w:r>
        <w:rPr>
          <w:w w:val="64"/>
          <w:sz w:val="22"/>
          <w:szCs w:val="22"/>
          <w:rtl/>
        </w:rPr>
        <w:t>دا</w:t>
      </w:r>
      <w:r>
        <w:rPr>
          <w:spacing w:val="-1"/>
          <w:w w:val="64"/>
          <w:sz w:val="22"/>
          <w:szCs w:val="22"/>
          <w:rtl/>
        </w:rPr>
        <w:t>ب</w:t>
      </w:r>
      <w:r>
        <w:rPr>
          <w:w w:val="34"/>
          <w:sz w:val="22"/>
          <w:szCs w:val="22"/>
          <w:rtl/>
        </w:rPr>
        <w:t>ت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  <w:rtl/>
        </w:rPr>
        <w:t>و</w:t>
      </w:r>
      <w:r>
        <w:rPr>
          <w:spacing w:val="-2"/>
          <w:sz w:val="22"/>
          <w:szCs w:val="22"/>
        </w:rPr>
        <w:t xml:space="preserve"> </w:t>
      </w:r>
      <w:r>
        <w:rPr>
          <w:w w:val="86"/>
          <w:sz w:val="22"/>
          <w:szCs w:val="22"/>
          <w:rtl/>
        </w:rPr>
        <w:t>را</w:t>
      </w:r>
      <w:r>
        <w:rPr>
          <w:spacing w:val="-1"/>
          <w:w w:val="86"/>
          <w:sz w:val="22"/>
          <w:szCs w:val="22"/>
          <w:rtl/>
        </w:rPr>
        <w:t>ك</w:t>
      </w:r>
      <w:r>
        <w:rPr>
          <w:spacing w:val="1"/>
          <w:w w:val="34"/>
          <w:sz w:val="22"/>
          <w:szCs w:val="22"/>
          <w:rtl/>
        </w:rPr>
        <w:t>ف</w:t>
      </w:r>
      <w:r>
        <w:rPr>
          <w:w w:val="81"/>
          <w:sz w:val="22"/>
          <w:szCs w:val="22"/>
          <w:rtl/>
        </w:rPr>
        <w:t>لأا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w w:val="57"/>
          <w:sz w:val="22"/>
          <w:szCs w:val="22"/>
          <w:rtl/>
        </w:rPr>
        <w:t>ش</w:t>
      </w:r>
      <w:r>
        <w:rPr>
          <w:spacing w:val="1"/>
          <w:w w:val="57"/>
          <w:sz w:val="22"/>
          <w:szCs w:val="22"/>
          <w:rtl/>
        </w:rPr>
        <w:t>ق</w:t>
      </w:r>
      <w:r>
        <w:rPr>
          <w:w w:val="64"/>
          <w:sz w:val="22"/>
          <w:szCs w:val="22"/>
          <w:rtl/>
        </w:rPr>
        <w:t>ا</w:t>
      </w:r>
      <w:r>
        <w:rPr>
          <w:spacing w:val="-1"/>
          <w:w w:val="64"/>
          <w:sz w:val="22"/>
          <w:szCs w:val="22"/>
          <w:rtl/>
        </w:rPr>
        <w:t>ن</w:t>
      </w:r>
      <w:r>
        <w:rPr>
          <w:w w:val="117"/>
          <w:sz w:val="22"/>
          <w:szCs w:val="22"/>
          <w:rtl/>
        </w:rPr>
        <w:t>م</w:t>
      </w:r>
      <w:r>
        <w:rPr>
          <w:sz w:val="22"/>
          <w:szCs w:val="22"/>
        </w:rPr>
        <w:t xml:space="preserve"> </w:t>
      </w:r>
      <w:r>
        <w:rPr>
          <w:spacing w:val="-1"/>
          <w:w w:val="78"/>
          <w:sz w:val="22"/>
          <w:szCs w:val="22"/>
          <w:rtl/>
        </w:rPr>
        <w:t>ى</w:t>
      </w:r>
      <w:r>
        <w:rPr>
          <w:w w:val="78"/>
          <w:sz w:val="22"/>
          <w:szCs w:val="22"/>
          <w:rtl/>
        </w:rPr>
        <w:t>لع</w:t>
      </w:r>
      <w:r>
        <w:rPr>
          <w:spacing w:val="14"/>
          <w:w w:val="78"/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spacing w:val="-1"/>
          <w:w w:val="38"/>
          <w:sz w:val="22"/>
          <w:szCs w:val="22"/>
          <w:rtl/>
        </w:rPr>
        <w:t>ي</w:t>
      </w:r>
      <w:r>
        <w:rPr>
          <w:w w:val="54"/>
          <w:sz w:val="22"/>
          <w:szCs w:val="22"/>
          <w:rtl/>
        </w:rPr>
        <w:t>لك</w:t>
      </w:r>
      <w:r>
        <w:rPr>
          <w:w w:val="58"/>
          <w:sz w:val="22"/>
          <w:szCs w:val="22"/>
          <w:rtl/>
        </w:rPr>
        <w:t>لا</w:t>
      </w:r>
      <w:r>
        <w:rPr>
          <w:sz w:val="22"/>
          <w:szCs w:val="22"/>
        </w:rPr>
        <w:t xml:space="preserve"> </w:t>
      </w:r>
      <w:r>
        <w:rPr>
          <w:spacing w:val="-1"/>
          <w:w w:val="83"/>
          <w:sz w:val="22"/>
          <w:szCs w:val="22"/>
          <w:rtl/>
        </w:rPr>
        <w:t>ع</w:t>
      </w:r>
      <w:r>
        <w:rPr>
          <w:w w:val="76"/>
          <w:sz w:val="22"/>
          <w:szCs w:val="22"/>
          <w:rtl/>
        </w:rPr>
        <w:t>ج</w:t>
      </w:r>
      <w:r>
        <w:rPr>
          <w:spacing w:val="1"/>
          <w:w w:val="76"/>
          <w:sz w:val="22"/>
          <w:szCs w:val="22"/>
          <w:rtl/>
        </w:rPr>
        <w:t>ش</w:t>
      </w:r>
      <w:r>
        <w:rPr>
          <w:w w:val="34"/>
          <w:sz w:val="22"/>
          <w:szCs w:val="22"/>
          <w:rtl/>
        </w:rPr>
        <w:t>ت</w:t>
      </w:r>
      <w:r>
        <w:rPr>
          <w:sz w:val="22"/>
          <w:szCs w:val="22"/>
        </w:rPr>
        <w:t xml:space="preserve">  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1</w:t>
      </w:r>
    </w:p>
    <w:p w14:paraId="6BA977EE" w14:textId="77777777" w:rsidR="00101910" w:rsidRDefault="002B4C7B">
      <w:pPr>
        <w:spacing w:line="240" w:lineRule="exact"/>
        <w:ind w:left="1640"/>
        <w:rPr>
          <w:sz w:val="22"/>
          <w:szCs w:val="22"/>
        </w:rPr>
      </w:pPr>
      <w:r>
        <w:rPr>
          <w:w w:val="84"/>
          <w:sz w:val="22"/>
          <w:szCs w:val="22"/>
        </w:rPr>
        <w:t>.</w:t>
      </w:r>
      <w:r>
        <w:rPr>
          <w:w w:val="84"/>
          <w:sz w:val="22"/>
          <w:szCs w:val="22"/>
          <w:rtl/>
        </w:rPr>
        <w:t>ا</w:t>
      </w:r>
      <w:r>
        <w:rPr>
          <w:spacing w:val="-2"/>
          <w:w w:val="84"/>
          <w:sz w:val="22"/>
          <w:szCs w:val="22"/>
          <w:rtl/>
        </w:rPr>
        <w:t>ش</w:t>
      </w:r>
      <w:r>
        <w:rPr>
          <w:w w:val="84"/>
          <w:sz w:val="22"/>
          <w:szCs w:val="22"/>
          <w:rtl/>
        </w:rPr>
        <w:t>غ</w:t>
      </w:r>
      <w:r>
        <w:rPr>
          <w:spacing w:val="9"/>
          <w:w w:val="84"/>
          <w:sz w:val="22"/>
          <w:szCs w:val="22"/>
        </w:rPr>
        <w:t xml:space="preserve"> </w:t>
      </w:r>
      <w:r>
        <w:rPr>
          <w:w w:val="61"/>
          <w:sz w:val="22"/>
          <w:szCs w:val="22"/>
          <w:rtl/>
        </w:rPr>
        <w:t>ر</w:t>
      </w:r>
      <w:r>
        <w:rPr>
          <w:spacing w:val="-1"/>
          <w:w w:val="61"/>
          <w:sz w:val="22"/>
          <w:szCs w:val="22"/>
          <w:rtl/>
        </w:rPr>
        <w:t>ب</w:t>
      </w:r>
      <w:r>
        <w:rPr>
          <w:spacing w:val="-1"/>
          <w:w w:val="34"/>
          <w:sz w:val="22"/>
          <w:szCs w:val="22"/>
          <w:rtl/>
        </w:rPr>
        <w:t>ت</w:t>
      </w:r>
      <w:r>
        <w:rPr>
          <w:w w:val="54"/>
          <w:sz w:val="22"/>
          <w:szCs w:val="22"/>
          <w:rtl/>
        </w:rPr>
        <w:t>عي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  <w:rtl/>
        </w:rPr>
        <w:t xml:space="preserve">و </w:t>
      </w:r>
      <w:r>
        <w:rPr>
          <w:spacing w:val="2"/>
          <w:sz w:val="22"/>
          <w:szCs w:val="22"/>
          <w:rtl/>
        </w:rPr>
        <w:t>ل</w:t>
      </w:r>
      <w:r>
        <w:rPr>
          <w:w w:val="54"/>
          <w:sz w:val="22"/>
          <w:szCs w:val="22"/>
          <w:rtl/>
        </w:rPr>
        <w:t>وب</w:t>
      </w:r>
      <w:r>
        <w:rPr>
          <w:spacing w:val="-1"/>
          <w:w w:val="54"/>
          <w:sz w:val="22"/>
          <w:szCs w:val="22"/>
          <w:rtl/>
        </w:rPr>
        <w:t>ق</w:t>
      </w:r>
      <w:r>
        <w:rPr>
          <w:w w:val="117"/>
          <w:sz w:val="22"/>
          <w:szCs w:val="22"/>
          <w:rtl/>
        </w:rPr>
        <w:t>م</w:t>
      </w:r>
      <w:r>
        <w:rPr>
          <w:sz w:val="22"/>
          <w:szCs w:val="22"/>
        </w:rPr>
        <w:t xml:space="preserve"> </w:t>
      </w:r>
      <w:r>
        <w:rPr>
          <w:w w:val="65"/>
          <w:sz w:val="22"/>
          <w:szCs w:val="22"/>
          <w:rtl/>
        </w:rPr>
        <w:t>ر</w:t>
      </w:r>
      <w:r>
        <w:rPr>
          <w:spacing w:val="-2"/>
          <w:w w:val="65"/>
          <w:sz w:val="22"/>
          <w:szCs w:val="22"/>
          <w:rtl/>
        </w:rPr>
        <w:t>ي</w:t>
      </w:r>
      <w:r>
        <w:rPr>
          <w:w w:val="97"/>
          <w:sz w:val="22"/>
          <w:szCs w:val="22"/>
          <w:rtl/>
        </w:rPr>
        <w:t>غ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ل</w:t>
      </w:r>
      <w:r>
        <w:rPr>
          <w:spacing w:val="-2"/>
          <w:sz w:val="22"/>
          <w:szCs w:val="22"/>
          <w:rtl/>
        </w:rPr>
        <w:t>و</w:t>
      </w:r>
      <w:r>
        <w:rPr>
          <w:w w:val="64"/>
          <w:sz w:val="22"/>
          <w:szCs w:val="22"/>
          <w:rtl/>
        </w:rPr>
        <w:t>لحلا</w:t>
      </w:r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ل</w:t>
      </w:r>
      <w:r>
        <w:rPr>
          <w:w w:val="64"/>
          <w:sz w:val="22"/>
          <w:szCs w:val="22"/>
          <w:rtl/>
        </w:rPr>
        <w:t>دا</w:t>
      </w:r>
      <w:r>
        <w:rPr>
          <w:spacing w:val="-1"/>
          <w:w w:val="64"/>
          <w:sz w:val="22"/>
          <w:szCs w:val="22"/>
          <w:rtl/>
        </w:rPr>
        <w:t>ب</w:t>
      </w:r>
      <w:r>
        <w:rPr>
          <w:w w:val="34"/>
          <w:sz w:val="22"/>
          <w:szCs w:val="22"/>
          <w:rtl/>
        </w:rPr>
        <w:t>ت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  <w:rtl/>
        </w:rPr>
        <w:t>ن</w:t>
      </w:r>
      <w:r>
        <w:rPr>
          <w:w w:val="54"/>
          <w:sz w:val="22"/>
          <w:szCs w:val="22"/>
          <w:rtl/>
        </w:rPr>
        <w:t>كل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  <w:rtl/>
        </w:rPr>
        <w:t>و د</w:t>
      </w:r>
      <w:r>
        <w:rPr>
          <w:spacing w:val="1"/>
          <w:sz w:val="22"/>
          <w:szCs w:val="22"/>
          <w:rtl/>
        </w:rPr>
        <w:t>و</w:t>
      </w:r>
      <w:r>
        <w:rPr>
          <w:spacing w:val="-3"/>
          <w:w w:val="65"/>
          <w:sz w:val="22"/>
          <w:szCs w:val="22"/>
          <w:rtl/>
        </w:rPr>
        <w:t>ك</w:t>
      </w:r>
      <w:r>
        <w:rPr>
          <w:w w:val="58"/>
          <w:sz w:val="22"/>
          <w:szCs w:val="22"/>
          <w:rtl/>
        </w:rPr>
        <w:t>لا</w:t>
      </w:r>
      <w:r>
        <w:rPr>
          <w:sz w:val="22"/>
          <w:szCs w:val="22"/>
        </w:rPr>
        <w:t xml:space="preserve"> </w:t>
      </w:r>
      <w:r>
        <w:rPr>
          <w:w w:val="60"/>
          <w:sz w:val="22"/>
          <w:szCs w:val="22"/>
          <w:rtl/>
        </w:rPr>
        <w:t>ىف</w:t>
      </w:r>
      <w:r>
        <w:rPr>
          <w:spacing w:val="22"/>
          <w:w w:val="60"/>
          <w:sz w:val="22"/>
          <w:szCs w:val="22"/>
        </w:rPr>
        <w:t xml:space="preserve"> </w:t>
      </w:r>
      <w:r>
        <w:rPr>
          <w:w w:val="80"/>
          <w:sz w:val="22"/>
          <w:szCs w:val="22"/>
          <w:rtl/>
        </w:rPr>
        <w:t>مهل</w:t>
      </w:r>
      <w:r>
        <w:rPr>
          <w:spacing w:val="-1"/>
          <w:w w:val="80"/>
          <w:sz w:val="22"/>
          <w:szCs w:val="22"/>
          <w:rtl/>
        </w:rPr>
        <w:t>ك</w:t>
      </w:r>
      <w:r>
        <w:rPr>
          <w:w w:val="80"/>
          <w:sz w:val="22"/>
          <w:szCs w:val="22"/>
          <w:rtl/>
        </w:rPr>
        <w:t>اشم</w:t>
      </w:r>
      <w:r>
        <w:rPr>
          <w:spacing w:val="11"/>
          <w:w w:val="80"/>
          <w:sz w:val="22"/>
          <w:szCs w:val="22"/>
        </w:rPr>
        <w:t xml:space="preserve"> </w:t>
      </w:r>
      <w:r>
        <w:rPr>
          <w:w w:val="118"/>
          <w:sz w:val="22"/>
          <w:szCs w:val="22"/>
          <w:rtl/>
        </w:rPr>
        <w:t>م</w:t>
      </w:r>
      <w:r>
        <w:rPr>
          <w:spacing w:val="-1"/>
          <w:w w:val="118"/>
          <w:sz w:val="22"/>
          <w:szCs w:val="22"/>
          <w:rtl/>
        </w:rPr>
        <w:t>ه</w:t>
      </w:r>
      <w:r>
        <w:rPr>
          <w:w w:val="41"/>
          <w:sz w:val="22"/>
          <w:szCs w:val="22"/>
          <w:rtl/>
        </w:rPr>
        <w:t>ل</w:t>
      </w:r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  <w:rtl/>
        </w:rPr>
        <w:t>ل</w:t>
      </w:r>
      <w:r>
        <w:rPr>
          <w:sz w:val="22"/>
          <w:szCs w:val="22"/>
          <w:rtl/>
        </w:rPr>
        <w:t>ح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  <w:rtl/>
        </w:rPr>
        <w:t>و</w:t>
      </w:r>
      <w:r>
        <w:rPr>
          <w:spacing w:val="-1"/>
          <w:sz w:val="22"/>
          <w:szCs w:val="22"/>
        </w:rPr>
        <w:t xml:space="preserve"> </w:t>
      </w:r>
      <w:r>
        <w:rPr>
          <w:spacing w:val="-1"/>
          <w:w w:val="83"/>
          <w:sz w:val="22"/>
          <w:szCs w:val="22"/>
          <w:rtl/>
        </w:rPr>
        <w:t>ع</w:t>
      </w:r>
      <w:r>
        <w:rPr>
          <w:spacing w:val="-1"/>
          <w:w w:val="38"/>
          <w:sz w:val="22"/>
          <w:szCs w:val="22"/>
          <w:rtl/>
        </w:rPr>
        <w:t>ي</w:t>
      </w:r>
      <w:r>
        <w:rPr>
          <w:spacing w:val="1"/>
          <w:sz w:val="22"/>
          <w:szCs w:val="22"/>
          <w:rtl/>
        </w:rPr>
        <w:t>ط</w:t>
      </w:r>
      <w:r>
        <w:rPr>
          <w:spacing w:val="-1"/>
          <w:w w:val="34"/>
          <w:sz w:val="22"/>
          <w:szCs w:val="22"/>
          <w:rtl/>
        </w:rPr>
        <w:t>ت</w:t>
      </w:r>
      <w:r>
        <w:rPr>
          <w:w w:val="50"/>
          <w:sz w:val="22"/>
          <w:szCs w:val="22"/>
          <w:rtl/>
        </w:rPr>
        <w:t>ست</w:t>
      </w:r>
      <w:r>
        <w:rPr>
          <w:sz w:val="22"/>
          <w:szCs w:val="22"/>
          <w:rtl/>
        </w:rPr>
        <w:t xml:space="preserve"> ام</w:t>
      </w:r>
      <w:r>
        <w:rPr>
          <w:spacing w:val="17"/>
          <w:sz w:val="22"/>
          <w:szCs w:val="22"/>
        </w:rPr>
        <w:t xml:space="preserve"> </w:t>
      </w:r>
      <w:r>
        <w:rPr>
          <w:w w:val="78"/>
          <w:sz w:val="22"/>
          <w:szCs w:val="22"/>
          <w:rtl/>
        </w:rPr>
        <w:t>ردق</w:t>
      </w:r>
      <w:r>
        <w:rPr>
          <w:spacing w:val="13"/>
          <w:w w:val="78"/>
          <w:sz w:val="22"/>
          <w:szCs w:val="22"/>
        </w:rPr>
        <w:t xml:space="preserve"> </w:t>
      </w:r>
      <w:r>
        <w:rPr>
          <w:w w:val="78"/>
          <w:sz w:val="22"/>
          <w:szCs w:val="22"/>
          <w:rtl/>
        </w:rPr>
        <w:t>ىلع</w:t>
      </w:r>
      <w:r>
        <w:rPr>
          <w:spacing w:val="11"/>
          <w:w w:val="78"/>
          <w:sz w:val="22"/>
          <w:szCs w:val="22"/>
        </w:rPr>
        <w:t xml:space="preserve"> </w:t>
      </w:r>
      <w:r>
        <w:rPr>
          <w:spacing w:val="-1"/>
          <w:sz w:val="22"/>
          <w:szCs w:val="22"/>
          <w:rtl/>
        </w:rPr>
        <w:t>ك</w:t>
      </w:r>
      <w:r>
        <w:rPr>
          <w:sz w:val="22"/>
          <w:szCs w:val="22"/>
          <w:rtl/>
        </w:rPr>
        <w:t>ءل</w:t>
      </w:r>
      <w:r>
        <w:rPr>
          <w:spacing w:val="-1"/>
          <w:sz w:val="22"/>
          <w:szCs w:val="22"/>
          <w:rtl/>
        </w:rPr>
        <w:t>ا</w:t>
      </w:r>
      <w:r>
        <w:rPr>
          <w:sz w:val="22"/>
          <w:szCs w:val="22"/>
          <w:rtl/>
        </w:rPr>
        <w:t>مز</w:t>
      </w:r>
      <w:r>
        <w:rPr>
          <w:spacing w:val="-12"/>
          <w:sz w:val="22"/>
          <w:szCs w:val="22"/>
        </w:rPr>
        <w:t xml:space="preserve"> </w:t>
      </w:r>
      <w:r>
        <w:rPr>
          <w:w w:val="85"/>
          <w:sz w:val="22"/>
          <w:szCs w:val="22"/>
          <w:rtl/>
        </w:rPr>
        <w:t>د</w:t>
      </w:r>
      <w:r>
        <w:rPr>
          <w:spacing w:val="-2"/>
          <w:w w:val="85"/>
          <w:sz w:val="22"/>
          <w:szCs w:val="22"/>
          <w:rtl/>
        </w:rPr>
        <w:t>ع</w:t>
      </w:r>
      <w:r>
        <w:rPr>
          <w:w w:val="85"/>
          <w:sz w:val="22"/>
          <w:szCs w:val="22"/>
          <w:rtl/>
        </w:rPr>
        <w:t xml:space="preserve">اس   </w:t>
      </w:r>
      <w:r>
        <w:rPr>
          <w:spacing w:val="7"/>
          <w:w w:val="8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2</w:t>
      </w:r>
    </w:p>
    <w:p w14:paraId="6BA977EF" w14:textId="77777777" w:rsidR="00101910" w:rsidRDefault="002B4C7B">
      <w:pPr>
        <w:spacing w:before="1"/>
        <w:ind w:left="1415"/>
        <w:rPr>
          <w:sz w:val="22"/>
          <w:szCs w:val="22"/>
        </w:rPr>
      </w:pPr>
      <w:r>
        <w:rPr>
          <w:spacing w:val="-2"/>
          <w:sz w:val="22"/>
          <w:szCs w:val="22"/>
        </w:rPr>
        <w:t>.</w:t>
      </w:r>
      <w:r>
        <w:rPr>
          <w:spacing w:val="1"/>
          <w:sz w:val="22"/>
          <w:szCs w:val="22"/>
          <w:rtl/>
        </w:rPr>
        <w:t>ش</w:t>
      </w:r>
      <w:r>
        <w:rPr>
          <w:w w:val="57"/>
          <w:sz w:val="22"/>
          <w:szCs w:val="22"/>
          <w:rtl/>
        </w:rPr>
        <w:t>غ</w:t>
      </w:r>
      <w:r>
        <w:rPr>
          <w:spacing w:val="-1"/>
          <w:w w:val="57"/>
          <w:sz w:val="22"/>
          <w:szCs w:val="22"/>
          <w:rtl/>
        </w:rPr>
        <w:t>ل</w:t>
      </w:r>
      <w:r>
        <w:rPr>
          <w:w w:val="51"/>
          <w:sz w:val="22"/>
          <w:szCs w:val="22"/>
          <w:rtl/>
        </w:rPr>
        <w:t>اب</w:t>
      </w:r>
      <w:r>
        <w:rPr>
          <w:spacing w:val="-1"/>
          <w:sz w:val="22"/>
          <w:szCs w:val="22"/>
        </w:rPr>
        <w:t xml:space="preserve"> </w:t>
      </w:r>
      <w:r>
        <w:rPr>
          <w:w w:val="114"/>
          <w:sz w:val="22"/>
          <w:szCs w:val="22"/>
          <w:rtl/>
        </w:rPr>
        <w:t>ا</w:t>
      </w:r>
      <w:r>
        <w:rPr>
          <w:spacing w:val="-1"/>
          <w:w w:val="114"/>
          <w:sz w:val="22"/>
          <w:szCs w:val="22"/>
          <w:rtl/>
        </w:rPr>
        <w:t>م</w:t>
      </w:r>
      <w:r>
        <w:rPr>
          <w:w w:val="63"/>
          <w:sz w:val="22"/>
          <w:szCs w:val="22"/>
          <w:rtl/>
        </w:rPr>
        <w:t>اق</w:t>
      </w:r>
      <w:r>
        <w:rPr>
          <w:spacing w:val="1"/>
          <w:sz w:val="22"/>
          <w:szCs w:val="22"/>
        </w:rPr>
        <w:t xml:space="preserve"> </w:t>
      </w:r>
      <w:r>
        <w:rPr>
          <w:w w:val="66"/>
          <w:sz w:val="22"/>
          <w:szCs w:val="22"/>
          <w:rtl/>
        </w:rPr>
        <w:t>دق</w:t>
      </w:r>
      <w:r>
        <w:rPr>
          <w:spacing w:val="20"/>
          <w:w w:val="66"/>
          <w:sz w:val="22"/>
          <w:szCs w:val="22"/>
        </w:rPr>
        <w:t xml:space="preserve"> </w:t>
      </w:r>
      <w:r>
        <w:rPr>
          <w:w w:val="114"/>
          <w:sz w:val="22"/>
          <w:szCs w:val="22"/>
          <w:rtl/>
        </w:rPr>
        <w:t>ا</w:t>
      </w:r>
      <w:r>
        <w:rPr>
          <w:spacing w:val="-1"/>
          <w:w w:val="114"/>
          <w:sz w:val="22"/>
          <w:szCs w:val="22"/>
          <w:rtl/>
        </w:rPr>
        <w:t>م</w:t>
      </w:r>
      <w:r>
        <w:rPr>
          <w:w w:val="140"/>
          <w:sz w:val="22"/>
          <w:szCs w:val="22"/>
          <w:rtl/>
        </w:rPr>
        <w:t>ه</w:t>
      </w:r>
      <w:r>
        <w:rPr>
          <w:spacing w:val="-1"/>
          <w:w w:val="38"/>
          <w:sz w:val="22"/>
          <w:szCs w:val="22"/>
          <w:rtl/>
        </w:rPr>
        <w:t>ي</w:t>
      </w:r>
      <w:r>
        <w:rPr>
          <w:spacing w:val="-1"/>
          <w:w w:val="34"/>
          <w:sz w:val="22"/>
          <w:szCs w:val="22"/>
          <w:rtl/>
        </w:rPr>
        <w:t>ب</w:t>
      </w:r>
      <w:r>
        <w:rPr>
          <w:w w:val="86"/>
          <w:sz w:val="22"/>
          <w:szCs w:val="22"/>
          <w:rtl/>
        </w:rPr>
        <w:t>حاص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  <w:rtl/>
        </w:rPr>
        <w:t>ن</w:t>
      </w:r>
      <w:r>
        <w:rPr>
          <w:sz w:val="22"/>
          <w:szCs w:val="22"/>
          <w:rtl/>
        </w:rPr>
        <w:t xml:space="preserve">أ </w:t>
      </w:r>
      <w:r>
        <w:rPr>
          <w:w w:val="61"/>
          <w:sz w:val="22"/>
          <w:szCs w:val="22"/>
          <w:rtl/>
        </w:rPr>
        <w:t>ر</w:t>
      </w:r>
      <w:r>
        <w:rPr>
          <w:spacing w:val="-1"/>
          <w:w w:val="61"/>
          <w:sz w:val="22"/>
          <w:szCs w:val="22"/>
          <w:rtl/>
        </w:rPr>
        <w:t>ب</w:t>
      </w:r>
      <w:r>
        <w:rPr>
          <w:spacing w:val="-1"/>
          <w:w w:val="34"/>
          <w:sz w:val="22"/>
          <w:szCs w:val="22"/>
          <w:rtl/>
        </w:rPr>
        <w:t>ت</w:t>
      </w:r>
      <w:r>
        <w:rPr>
          <w:w w:val="54"/>
          <w:sz w:val="22"/>
          <w:szCs w:val="22"/>
          <w:rtl/>
        </w:rPr>
        <w:t>ع</w:t>
      </w:r>
      <w:r>
        <w:rPr>
          <w:spacing w:val="-2"/>
          <w:w w:val="54"/>
          <w:sz w:val="22"/>
          <w:szCs w:val="22"/>
          <w:rtl/>
        </w:rPr>
        <w:t>ي</w:t>
      </w:r>
      <w:r>
        <w:rPr>
          <w:w w:val="64"/>
          <w:sz w:val="22"/>
          <w:szCs w:val="22"/>
          <w:rtl/>
        </w:rPr>
        <w:t>س</w:t>
      </w:r>
      <w:r>
        <w:rPr>
          <w:sz w:val="22"/>
          <w:szCs w:val="22"/>
        </w:rPr>
        <w:t xml:space="preserve"> </w:t>
      </w:r>
      <w:r>
        <w:rPr>
          <w:w w:val="83"/>
          <w:sz w:val="22"/>
          <w:szCs w:val="22"/>
          <w:rtl/>
        </w:rPr>
        <w:t>رد</w:t>
      </w:r>
      <w:r>
        <w:rPr>
          <w:spacing w:val="1"/>
          <w:w w:val="83"/>
          <w:sz w:val="22"/>
          <w:szCs w:val="22"/>
          <w:rtl/>
        </w:rPr>
        <w:t>ص</w:t>
      </w:r>
      <w:r>
        <w:rPr>
          <w:w w:val="83"/>
          <w:sz w:val="22"/>
          <w:szCs w:val="22"/>
          <w:rtl/>
        </w:rPr>
        <w:t>م</w:t>
      </w:r>
      <w:r>
        <w:rPr>
          <w:spacing w:val="-1"/>
          <w:w w:val="83"/>
          <w:sz w:val="22"/>
          <w:szCs w:val="22"/>
          <w:rtl/>
        </w:rPr>
        <w:t>ل</w:t>
      </w:r>
      <w:r>
        <w:rPr>
          <w:w w:val="83"/>
          <w:sz w:val="22"/>
          <w:szCs w:val="22"/>
          <w:rtl/>
        </w:rPr>
        <w:t>ا</w:t>
      </w:r>
      <w:r>
        <w:rPr>
          <w:spacing w:val="12"/>
          <w:w w:val="83"/>
          <w:sz w:val="22"/>
          <w:szCs w:val="22"/>
        </w:rPr>
        <w:t xml:space="preserve"> </w:t>
      </w:r>
      <w:r>
        <w:rPr>
          <w:spacing w:val="1"/>
          <w:w w:val="83"/>
          <w:sz w:val="22"/>
          <w:szCs w:val="22"/>
          <w:rtl/>
        </w:rPr>
        <w:t>س</w:t>
      </w:r>
      <w:r>
        <w:rPr>
          <w:w w:val="38"/>
          <w:sz w:val="22"/>
          <w:szCs w:val="22"/>
          <w:rtl/>
        </w:rPr>
        <w:t>فن</w:t>
      </w:r>
      <w:r>
        <w:rPr>
          <w:spacing w:val="-1"/>
          <w:sz w:val="22"/>
          <w:szCs w:val="22"/>
          <w:rtl/>
        </w:rPr>
        <w:t xml:space="preserve"> ن</w:t>
      </w:r>
      <w:r>
        <w:rPr>
          <w:sz w:val="22"/>
          <w:szCs w:val="22"/>
          <w:rtl/>
        </w:rPr>
        <w:t>م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  <w:rtl/>
        </w:rPr>
        <w:t>ن</w:t>
      </w:r>
      <w:r>
        <w:rPr>
          <w:w w:val="66"/>
          <w:sz w:val="22"/>
          <w:szCs w:val="22"/>
          <w:rtl/>
        </w:rPr>
        <w:t>لاوق</w:t>
      </w:r>
      <w:r>
        <w:rPr>
          <w:spacing w:val="-1"/>
          <w:w w:val="66"/>
          <w:sz w:val="22"/>
          <w:szCs w:val="22"/>
          <w:rtl/>
        </w:rPr>
        <w:t>ن</w:t>
      </w:r>
      <w:r>
        <w:rPr>
          <w:w w:val="117"/>
          <w:sz w:val="22"/>
          <w:szCs w:val="22"/>
          <w:rtl/>
        </w:rPr>
        <w:t>م</w:t>
      </w:r>
      <w:r>
        <w:rPr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  <w:rtl/>
        </w:rPr>
        <w:t>ا</w:t>
      </w:r>
      <w:r>
        <w:rPr>
          <w:w w:val="127"/>
          <w:sz w:val="22"/>
          <w:szCs w:val="22"/>
          <w:rtl/>
        </w:rPr>
        <w:t>م</w:t>
      </w:r>
      <w:r>
        <w:rPr>
          <w:spacing w:val="-1"/>
          <w:w w:val="127"/>
          <w:sz w:val="22"/>
          <w:szCs w:val="22"/>
          <w:rtl/>
        </w:rPr>
        <w:t>ه</w:t>
      </w:r>
      <w:r>
        <w:rPr>
          <w:spacing w:val="-1"/>
          <w:w w:val="46"/>
          <w:sz w:val="22"/>
          <w:szCs w:val="22"/>
          <w:rtl/>
        </w:rPr>
        <w:t>ن</w:t>
      </w:r>
      <w:r>
        <w:rPr>
          <w:w w:val="51"/>
          <w:sz w:val="22"/>
          <w:szCs w:val="22"/>
          <w:rtl/>
        </w:rPr>
        <w:t>أب</w:t>
      </w:r>
      <w:r>
        <w:rPr>
          <w:spacing w:val="-1"/>
          <w:sz w:val="22"/>
          <w:szCs w:val="22"/>
        </w:rPr>
        <w:t xml:space="preserve"> </w:t>
      </w:r>
      <w:r>
        <w:rPr>
          <w:spacing w:val="-1"/>
          <w:w w:val="83"/>
          <w:sz w:val="22"/>
          <w:szCs w:val="22"/>
          <w:rtl/>
        </w:rPr>
        <w:t>ع</w:t>
      </w:r>
      <w:r>
        <w:rPr>
          <w:spacing w:val="1"/>
          <w:sz w:val="22"/>
          <w:szCs w:val="22"/>
          <w:rtl/>
        </w:rPr>
        <w:t>ط</w:t>
      </w:r>
      <w:r>
        <w:rPr>
          <w:w w:val="39"/>
          <w:sz w:val="22"/>
          <w:szCs w:val="22"/>
          <w:rtl/>
        </w:rPr>
        <w:t>قت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spacing w:val="-2"/>
          <w:w w:val="94"/>
          <w:sz w:val="22"/>
          <w:szCs w:val="22"/>
          <w:rtl/>
        </w:rPr>
        <w:t>ج</w:t>
      </w:r>
      <w:r>
        <w:rPr>
          <w:w w:val="69"/>
          <w:sz w:val="22"/>
          <w:szCs w:val="22"/>
          <w:rtl/>
        </w:rPr>
        <w:t>ردب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  <w:rtl/>
        </w:rPr>
        <w:t>ر</w:t>
      </w:r>
      <w:r>
        <w:rPr>
          <w:spacing w:val="-2"/>
          <w:sz w:val="22"/>
          <w:szCs w:val="22"/>
          <w:rtl/>
        </w:rPr>
        <w:t>خ</w:t>
      </w:r>
      <w:r>
        <w:rPr>
          <w:sz w:val="22"/>
          <w:szCs w:val="22"/>
          <w:rtl/>
        </w:rPr>
        <w:t>آ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ل</w:t>
      </w:r>
      <w:r>
        <w:rPr>
          <w:sz w:val="22"/>
          <w:szCs w:val="22"/>
          <w:rtl/>
        </w:rPr>
        <w:t>ح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  <w:rtl/>
        </w:rPr>
        <w:t xml:space="preserve">ىأ </w:t>
      </w:r>
      <w:r>
        <w:rPr>
          <w:spacing w:val="-1"/>
          <w:w w:val="96"/>
          <w:sz w:val="22"/>
          <w:szCs w:val="22"/>
          <w:rtl/>
        </w:rPr>
        <w:t>ع</w:t>
      </w:r>
      <w:r>
        <w:rPr>
          <w:w w:val="96"/>
          <w:sz w:val="22"/>
          <w:szCs w:val="22"/>
          <w:rtl/>
        </w:rPr>
        <w:t>م</w:t>
      </w:r>
      <w:r>
        <w:rPr>
          <w:spacing w:val="2"/>
          <w:w w:val="96"/>
          <w:sz w:val="22"/>
          <w:szCs w:val="22"/>
        </w:rPr>
        <w:t xml:space="preserve"> </w:t>
      </w:r>
      <w:r>
        <w:rPr>
          <w:w w:val="59"/>
          <w:sz w:val="22"/>
          <w:szCs w:val="22"/>
          <w:rtl/>
        </w:rPr>
        <w:t>هباش</w:t>
      </w:r>
      <w:r>
        <w:rPr>
          <w:spacing w:val="-1"/>
          <w:w w:val="59"/>
          <w:sz w:val="22"/>
          <w:szCs w:val="22"/>
          <w:rtl/>
        </w:rPr>
        <w:t>ت</w:t>
      </w:r>
      <w:r>
        <w:rPr>
          <w:w w:val="38"/>
          <w:sz w:val="22"/>
          <w:szCs w:val="22"/>
          <w:rtl/>
        </w:rPr>
        <w:t>ي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ل</w:t>
      </w:r>
      <w:r>
        <w:rPr>
          <w:sz w:val="22"/>
          <w:szCs w:val="22"/>
          <w:rtl/>
        </w:rPr>
        <w:t>ح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  <w:rtl/>
        </w:rPr>
        <w:t xml:space="preserve">ىأ  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3</w:t>
      </w:r>
    </w:p>
    <w:p w14:paraId="6BA977F0" w14:textId="77777777" w:rsidR="00101910" w:rsidRDefault="002B4C7B">
      <w:pPr>
        <w:spacing w:line="240" w:lineRule="exact"/>
        <w:ind w:left="2147"/>
        <w:rPr>
          <w:sz w:val="22"/>
          <w:szCs w:val="22"/>
        </w:rPr>
      </w:pPr>
      <w:r>
        <w:rPr>
          <w:spacing w:val="-2"/>
          <w:sz w:val="22"/>
          <w:szCs w:val="22"/>
        </w:rPr>
        <w:t>.</w:t>
      </w:r>
      <w:r>
        <w:rPr>
          <w:spacing w:val="1"/>
          <w:w w:val="133"/>
          <w:sz w:val="22"/>
          <w:szCs w:val="22"/>
          <w:rtl/>
        </w:rPr>
        <w:t>ه</w:t>
      </w:r>
      <w:r>
        <w:rPr>
          <w:spacing w:val="-1"/>
          <w:w w:val="34"/>
          <w:sz w:val="22"/>
          <w:szCs w:val="22"/>
          <w:rtl/>
        </w:rPr>
        <w:t>ب</w:t>
      </w:r>
      <w:r>
        <w:rPr>
          <w:w w:val="99"/>
          <w:sz w:val="22"/>
          <w:szCs w:val="22"/>
          <w:rtl/>
        </w:rPr>
        <w:t>ح</w:t>
      </w:r>
      <w:r>
        <w:rPr>
          <w:spacing w:val="-2"/>
          <w:w w:val="99"/>
          <w:sz w:val="22"/>
          <w:szCs w:val="22"/>
          <w:rtl/>
        </w:rPr>
        <w:t>ا</w:t>
      </w:r>
      <w:r>
        <w:rPr>
          <w:w w:val="77"/>
          <w:sz w:val="22"/>
          <w:szCs w:val="22"/>
          <w:rtl/>
        </w:rPr>
        <w:t>ص</w:t>
      </w:r>
      <w:r>
        <w:rPr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ه</w:t>
      </w:r>
      <w:r>
        <w:rPr>
          <w:spacing w:val="-1"/>
          <w:w w:val="38"/>
          <w:sz w:val="22"/>
          <w:szCs w:val="22"/>
          <w:rtl/>
        </w:rPr>
        <w:t>ي</w:t>
      </w:r>
      <w:r>
        <w:rPr>
          <w:w w:val="70"/>
          <w:sz w:val="22"/>
          <w:szCs w:val="22"/>
          <w:rtl/>
        </w:rPr>
        <w:t>لع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ب</w:t>
      </w:r>
      <w:r>
        <w:rPr>
          <w:w w:val="81"/>
          <w:sz w:val="22"/>
          <w:szCs w:val="22"/>
          <w:rtl/>
        </w:rPr>
        <w:t>ساح</w:t>
      </w:r>
      <w:r>
        <w:rPr>
          <w:w w:val="38"/>
          <w:sz w:val="22"/>
          <w:szCs w:val="22"/>
          <w:rtl/>
        </w:rPr>
        <w:t>ي</w:t>
      </w:r>
      <w:r>
        <w:rPr>
          <w:spacing w:val="-1"/>
          <w:sz w:val="22"/>
          <w:szCs w:val="22"/>
        </w:rPr>
        <w:t xml:space="preserve"> </w:t>
      </w:r>
      <w:r>
        <w:rPr>
          <w:w w:val="82"/>
          <w:sz w:val="22"/>
          <w:szCs w:val="22"/>
          <w:rtl/>
        </w:rPr>
        <w:t>اشغ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w w:val="61"/>
          <w:sz w:val="22"/>
          <w:szCs w:val="22"/>
          <w:rtl/>
        </w:rPr>
        <w:t>ر</w:t>
      </w:r>
      <w:r>
        <w:rPr>
          <w:spacing w:val="-1"/>
          <w:w w:val="61"/>
          <w:sz w:val="22"/>
          <w:szCs w:val="22"/>
          <w:rtl/>
        </w:rPr>
        <w:t>ب</w:t>
      </w:r>
      <w:r>
        <w:rPr>
          <w:spacing w:val="-1"/>
          <w:w w:val="34"/>
          <w:sz w:val="22"/>
          <w:szCs w:val="22"/>
          <w:rtl/>
        </w:rPr>
        <w:t>ت</w:t>
      </w:r>
      <w:r>
        <w:rPr>
          <w:spacing w:val="2"/>
          <w:w w:val="72"/>
          <w:sz w:val="22"/>
          <w:szCs w:val="22"/>
          <w:rtl/>
        </w:rPr>
        <w:t>ع</w:t>
      </w:r>
      <w:r>
        <w:rPr>
          <w:w w:val="38"/>
          <w:sz w:val="22"/>
          <w:szCs w:val="22"/>
          <w:rtl/>
        </w:rPr>
        <w:t>ي</w:t>
      </w:r>
      <w:r>
        <w:rPr>
          <w:spacing w:val="1"/>
          <w:sz w:val="22"/>
          <w:szCs w:val="22"/>
          <w:rtl/>
        </w:rPr>
        <w:t xml:space="preserve"> ت</w:t>
      </w:r>
      <w:r>
        <w:rPr>
          <w:spacing w:val="-1"/>
          <w:w w:val="46"/>
          <w:sz w:val="22"/>
          <w:szCs w:val="22"/>
          <w:rtl/>
        </w:rPr>
        <w:t>ن</w:t>
      </w:r>
      <w:r>
        <w:rPr>
          <w:w w:val="58"/>
          <w:sz w:val="22"/>
          <w:szCs w:val="22"/>
          <w:rtl/>
        </w:rPr>
        <w:t>لا</w:t>
      </w:r>
      <w:r>
        <w:rPr>
          <w:sz w:val="22"/>
          <w:szCs w:val="22"/>
        </w:rPr>
        <w:t xml:space="preserve"> </w:t>
      </w:r>
      <w:r>
        <w:rPr>
          <w:w w:val="78"/>
          <w:sz w:val="22"/>
          <w:szCs w:val="22"/>
          <w:rtl/>
        </w:rPr>
        <w:t>ىلع</w:t>
      </w:r>
      <w:r>
        <w:rPr>
          <w:spacing w:val="11"/>
          <w:w w:val="78"/>
          <w:sz w:val="22"/>
          <w:szCs w:val="22"/>
        </w:rPr>
        <w:t xml:space="preserve"> </w:t>
      </w:r>
      <w:r>
        <w:rPr>
          <w:spacing w:val="-1"/>
          <w:sz w:val="22"/>
          <w:szCs w:val="22"/>
          <w:rtl/>
        </w:rPr>
        <w:t>ن</w:t>
      </w:r>
      <w:r>
        <w:rPr>
          <w:sz w:val="22"/>
          <w:szCs w:val="22"/>
          <w:rtl/>
        </w:rPr>
        <w:t>م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w w:val="93"/>
          <w:sz w:val="22"/>
          <w:szCs w:val="22"/>
          <w:rtl/>
        </w:rPr>
        <w:t>خ</w:t>
      </w:r>
      <w:r>
        <w:rPr>
          <w:w w:val="57"/>
          <w:sz w:val="22"/>
          <w:szCs w:val="22"/>
          <w:rtl/>
        </w:rPr>
        <w:t>سن</w:t>
      </w:r>
      <w:r>
        <w:rPr>
          <w:sz w:val="22"/>
          <w:szCs w:val="22"/>
          <w:rtl/>
        </w:rPr>
        <w:t xml:space="preserve"> ىأ</w:t>
      </w:r>
      <w:r>
        <w:rPr>
          <w:spacing w:val="1"/>
          <w:sz w:val="22"/>
          <w:szCs w:val="22"/>
        </w:rPr>
        <w:t xml:space="preserve"> </w:t>
      </w:r>
      <w:r>
        <w:rPr>
          <w:w w:val="64"/>
          <w:sz w:val="22"/>
          <w:szCs w:val="22"/>
          <w:rtl/>
        </w:rPr>
        <w:t>ا</w:t>
      </w:r>
      <w:r>
        <w:rPr>
          <w:spacing w:val="-1"/>
          <w:w w:val="64"/>
          <w:sz w:val="22"/>
          <w:szCs w:val="22"/>
          <w:rtl/>
        </w:rPr>
        <w:t>ن</w:t>
      </w:r>
      <w:r>
        <w:rPr>
          <w:w w:val="160"/>
          <w:sz w:val="22"/>
          <w:szCs w:val="22"/>
          <w:rtl/>
        </w:rPr>
        <w:t>ه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ه</w:t>
      </w:r>
      <w:r>
        <w:rPr>
          <w:spacing w:val="-1"/>
          <w:w w:val="34"/>
          <w:sz w:val="22"/>
          <w:szCs w:val="22"/>
          <w:rtl/>
        </w:rPr>
        <w:t>بت</w:t>
      </w:r>
      <w:r>
        <w:rPr>
          <w:w w:val="56"/>
          <w:sz w:val="22"/>
          <w:szCs w:val="22"/>
          <w:rtl/>
        </w:rPr>
        <w:t>كن</w:t>
      </w:r>
      <w:r>
        <w:rPr>
          <w:spacing w:val="-2"/>
          <w:sz w:val="22"/>
          <w:szCs w:val="22"/>
        </w:rPr>
        <w:t xml:space="preserve"> </w:t>
      </w:r>
      <w:r>
        <w:rPr>
          <w:w w:val="114"/>
          <w:sz w:val="22"/>
          <w:szCs w:val="22"/>
          <w:rtl/>
        </w:rPr>
        <w:t>ا</w:t>
      </w:r>
      <w:r>
        <w:rPr>
          <w:spacing w:val="-1"/>
          <w:w w:val="114"/>
          <w:sz w:val="22"/>
          <w:szCs w:val="22"/>
          <w:rtl/>
        </w:rPr>
        <w:t>م</w:t>
      </w:r>
      <w:r>
        <w:rPr>
          <w:w w:val="41"/>
          <w:sz w:val="22"/>
          <w:szCs w:val="22"/>
          <w:rtl/>
        </w:rPr>
        <w:t>ل</w:t>
      </w:r>
      <w:r>
        <w:rPr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w w:val="64"/>
          <w:sz w:val="22"/>
          <w:szCs w:val="22"/>
          <w:rtl/>
        </w:rPr>
        <w:t>ه</w:t>
      </w:r>
      <w:r>
        <w:rPr>
          <w:spacing w:val="-2"/>
          <w:w w:val="64"/>
          <w:sz w:val="22"/>
          <w:szCs w:val="22"/>
          <w:rtl/>
        </w:rPr>
        <w:t>ب</w:t>
      </w:r>
      <w:r>
        <w:rPr>
          <w:w w:val="84"/>
          <w:sz w:val="22"/>
          <w:szCs w:val="22"/>
          <w:rtl/>
        </w:rPr>
        <w:t>اشم</w:t>
      </w:r>
      <w:r>
        <w:rPr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  <w:rtl/>
        </w:rPr>
        <w:t>ج</w:t>
      </w:r>
      <w:r>
        <w:rPr>
          <w:w w:val="110"/>
          <w:sz w:val="22"/>
          <w:szCs w:val="22"/>
          <w:rtl/>
        </w:rPr>
        <w:t>م</w:t>
      </w:r>
      <w:r>
        <w:rPr>
          <w:spacing w:val="-1"/>
          <w:w w:val="110"/>
          <w:sz w:val="22"/>
          <w:szCs w:val="22"/>
          <w:rtl/>
        </w:rPr>
        <w:t>ا</w:t>
      </w:r>
      <w:r>
        <w:rPr>
          <w:w w:val="61"/>
          <w:sz w:val="22"/>
          <w:szCs w:val="22"/>
          <w:rtl/>
        </w:rPr>
        <w:t>رب</w:t>
      </w:r>
      <w:r>
        <w:rPr>
          <w:spacing w:val="-1"/>
          <w:sz w:val="22"/>
          <w:szCs w:val="22"/>
          <w:rtl/>
        </w:rPr>
        <w:t xml:space="preserve"> ت</w:t>
      </w:r>
      <w:r>
        <w:rPr>
          <w:spacing w:val="-1"/>
          <w:w w:val="46"/>
          <w:sz w:val="22"/>
          <w:szCs w:val="22"/>
          <w:rtl/>
        </w:rPr>
        <w:t>ن</w:t>
      </w:r>
      <w:r>
        <w:rPr>
          <w:w w:val="58"/>
          <w:sz w:val="22"/>
          <w:szCs w:val="22"/>
          <w:rtl/>
        </w:rPr>
        <w:t>لا</w:t>
      </w:r>
      <w:r>
        <w:rPr>
          <w:sz w:val="22"/>
          <w:szCs w:val="22"/>
        </w:rPr>
        <w:t xml:space="preserve"> </w:t>
      </w:r>
      <w:r>
        <w:rPr>
          <w:w w:val="78"/>
          <w:sz w:val="22"/>
          <w:szCs w:val="22"/>
          <w:rtl/>
        </w:rPr>
        <w:t>ىلع</w:t>
      </w:r>
      <w:r>
        <w:rPr>
          <w:spacing w:val="11"/>
          <w:w w:val="78"/>
          <w:sz w:val="22"/>
          <w:szCs w:val="22"/>
        </w:rPr>
        <w:t xml:space="preserve"> </w:t>
      </w:r>
      <w:r>
        <w:rPr>
          <w:w w:val="97"/>
          <w:sz w:val="22"/>
          <w:szCs w:val="22"/>
          <w:rtl/>
        </w:rPr>
        <w:t>دج</w:t>
      </w:r>
      <w:r>
        <w:rPr>
          <w:spacing w:val="1"/>
          <w:w w:val="97"/>
          <w:sz w:val="22"/>
          <w:szCs w:val="22"/>
          <w:rtl/>
        </w:rPr>
        <w:t>و</w:t>
      </w:r>
      <w:r>
        <w:rPr>
          <w:w w:val="34"/>
          <w:sz w:val="22"/>
          <w:szCs w:val="22"/>
          <w:rtl/>
        </w:rPr>
        <w:t>ت</w:t>
      </w:r>
      <w:r>
        <w:rPr>
          <w:spacing w:val="-1"/>
          <w:sz w:val="22"/>
          <w:szCs w:val="22"/>
        </w:rPr>
        <w:t xml:space="preserve"> </w:t>
      </w:r>
      <w:r>
        <w:rPr>
          <w:w w:val="66"/>
          <w:sz w:val="22"/>
          <w:szCs w:val="22"/>
          <w:rtl/>
        </w:rPr>
        <w:t xml:space="preserve">دق    </w:t>
      </w:r>
      <w:r>
        <w:rPr>
          <w:spacing w:val="13"/>
          <w:w w:val="6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4</w:t>
      </w:r>
    </w:p>
    <w:p w14:paraId="6BA977F1" w14:textId="77777777" w:rsidR="00101910" w:rsidRDefault="002B4C7B">
      <w:pPr>
        <w:spacing w:before="1"/>
        <w:ind w:left="4588"/>
        <w:rPr>
          <w:sz w:val="22"/>
          <w:szCs w:val="22"/>
        </w:rPr>
      </w:pPr>
      <w:r>
        <w:rPr>
          <w:w w:val="89"/>
          <w:sz w:val="22"/>
          <w:szCs w:val="22"/>
        </w:rPr>
        <w:t>.</w:t>
      </w:r>
      <w:r>
        <w:rPr>
          <w:w w:val="89"/>
          <w:sz w:val="22"/>
          <w:szCs w:val="22"/>
          <w:rtl/>
        </w:rPr>
        <w:t>ةدام</w:t>
      </w:r>
      <w:r>
        <w:rPr>
          <w:spacing w:val="-1"/>
          <w:w w:val="89"/>
          <w:sz w:val="22"/>
          <w:szCs w:val="22"/>
          <w:rtl/>
        </w:rPr>
        <w:t>ل</w:t>
      </w:r>
      <w:r>
        <w:rPr>
          <w:w w:val="89"/>
          <w:sz w:val="22"/>
          <w:szCs w:val="22"/>
          <w:rtl/>
        </w:rPr>
        <w:t>ا</w:t>
      </w:r>
      <w:r>
        <w:rPr>
          <w:spacing w:val="10"/>
          <w:w w:val="89"/>
          <w:sz w:val="22"/>
          <w:szCs w:val="22"/>
        </w:rPr>
        <w:t xml:space="preserve"> </w:t>
      </w:r>
      <w:r>
        <w:rPr>
          <w:w w:val="67"/>
          <w:sz w:val="22"/>
          <w:szCs w:val="22"/>
          <w:rtl/>
        </w:rPr>
        <w:t>ذا</w:t>
      </w:r>
      <w:r>
        <w:rPr>
          <w:spacing w:val="-1"/>
          <w:w w:val="67"/>
          <w:sz w:val="22"/>
          <w:szCs w:val="22"/>
          <w:rtl/>
        </w:rPr>
        <w:t>ت</w:t>
      </w:r>
      <w:r>
        <w:rPr>
          <w:w w:val="67"/>
          <w:sz w:val="22"/>
          <w:szCs w:val="22"/>
          <w:rtl/>
        </w:rPr>
        <w:t>سأ</w:t>
      </w:r>
      <w:r>
        <w:rPr>
          <w:spacing w:val="19"/>
          <w:w w:val="67"/>
          <w:sz w:val="22"/>
          <w:szCs w:val="22"/>
        </w:rPr>
        <w:t xml:space="preserve"> </w:t>
      </w:r>
      <w:r>
        <w:rPr>
          <w:sz w:val="22"/>
          <w:szCs w:val="22"/>
          <w:rtl/>
        </w:rPr>
        <w:t xml:space="preserve">وأ </w:t>
      </w:r>
      <w:r>
        <w:rPr>
          <w:w w:val="64"/>
          <w:sz w:val="22"/>
          <w:szCs w:val="22"/>
          <w:rtl/>
        </w:rPr>
        <w:t>دي</w:t>
      </w:r>
      <w:r>
        <w:rPr>
          <w:spacing w:val="-1"/>
          <w:w w:val="64"/>
          <w:sz w:val="22"/>
          <w:szCs w:val="22"/>
          <w:rtl/>
        </w:rPr>
        <w:t>ع</w:t>
      </w:r>
      <w:r>
        <w:rPr>
          <w:w w:val="71"/>
          <w:sz w:val="22"/>
          <w:szCs w:val="22"/>
          <w:rtl/>
        </w:rPr>
        <w:t>م</w:t>
      </w:r>
      <w:r>
        <w:rPr>
          <w:spacing w:val="-1"/>
          <w:w w:val="71"/>
          <w:sz w:val="22"/>
          <w:szCs w:val="22"/>
          <w:rtl/>
        </w:rPr>
        <w:t>ل</w:t>
      </w:r>
      <w:r>
        <w:rPr>
          <w:sz w:val="22"/>
          <w:szCs w:val="22"/>
          <w:rtl/>
        </w:rPr>
        <w:t xml:space="preserve">ا </w:t>
      </w:r>
      <w:r>
        <w:rPr>
          <w:spacing w:val="1"/>
          <w:sz w:val="22"/>
          <w:szCs w:val="22"/>
          <w:rtl/>
        </w:rPr>
        <w:t>ل</w:t>
      </w:r>
      <w:r>
        <w:rPr>
          <w:w w:val="57"/>
          <w:sz w:val="22"/>
          <w:szCs w:val="22"/>
          <w:rtl/>
        </w:rPr>
        <w:t>أس</w:t>
      </w:r>
      <w:r>
        <w:rPr>
          <w:spacing w:val="-1"/>
          <w:w w:val="57"/>
          <w:sz w:val="22"/>
          <w:szCs w:val="22"/>
          <w:rtl/>
        </w:rPr>
        <w:t>ت</w:t>
      </w:r>
      <w:r>
        <w:rPr>
          <w:w w:val="36"/>
          <w:sz w:val="22"/>
          <w:szCs w:val="22"/>
          <w:rtl/>
        </w:rPr>
        <w:t>لف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111"/>
          <w:sz w:val="22"/>
          <w:szCs w:val="22"/>
          <w:rtl/>
        </w:rPr>
        <w:t>ا</w:t>
      </w:r>
      <w:r>
        <w:rPr>
          <w:w w:val="77"/>
          <w:sz w:val="22"/>
          <w:szCs w:val="22"/>
          <w:rtl/>
        </w:rPr>
        <w:t>شغ</w:t>
      </w:r>
      <w:r>
        <w:rPr>
          <w:sz w:val="22"/>
          <w:szCs w:val="22"/>
        </w:rPr>
        <w:t xml:space="preserve"> </w:t>
      </w:r>
      <w:r>
        <w:rPr>
          <w:w w:val="83"/>
          <w:sz w:val="22"/>
          <w:szCs w:val="22"/>
          <w:rtl/>
        </w:rPr>
        <w:t>د</w:t>
      </w:r>
      <w:r>
        <w:rPr>
          <w:spacing w:val="-1"/>
          <w:w w:val="83"/>
          <w:sz w:val="22"/>
          <w:szCs w:val="22"/>
          <w:rtl/>
        </w:rPr>
        <w:t>ع</w:t>
      </w:r>
      <w:r>
        <w:rPr>
          <w:w w:val="38"/>
          <w:sz w:val="22"/>
          <w:szCs w:val="22"/>
          <w:rtl/>
        </w:rPr>
        <w:t>ي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  <w:rtl/>
        </w:rPr>
        <w:t>ام</w:t>
      </w:r>
      <w:r>
        <w:rPr>
          <w:spacing w:val="17"/>
          <w:sz w:val="22"/>
          <w:szCs w:val="22"/>
        </w:rPr>
        <w:t xml:space="preserve"> </w:t>
      </w:r>
      <w:r>
        <w:rPr>
          <w:w w:val="84"/>
          <w:sz w:val="22"/>
          <w:szCs w:val="22"/>
          <w:rtl/>
        </w:rPr>
        <w:t>ل</w:t>
      </w:r>
      <w:r>
        <w:rPr>
          <w:spacing w:val="-1"/>
          <w:w w:val="84"/>
          <w:sz w:val="22"/>
          <w:szCs w:val="22"/>
          <w:rtl/>
        </w:rPr>
        <w:t>ا</w:t>
      </w:r>
      <w:r>
        <w:rPr>
          <w:w w:val="49"/>
          <w:sz w:val="22"/>
          <w:szCs w:val="22"/>
          <w:rtl/>
        </w:rPr>
        <w:t>عف</w:t>
      </w:r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  <w:rtl/>
        </w:rPr>
        <w:t>ن</w:t>
      </w:r>
      <w:r>
        <w:rPr>
          <w:sz w:val="22"/>
          <w:szCs w:val="22"/>
          <w:rtl/>
        </w:rPr>
        <w:t xml:space="preserve">أ </w:t>
      </w:r>
      <w:r>
        <w:rPr>
          <w:w w:val="82"/>
          <w:sz w:val="22"/>
          <w:szCs w:val="22"/>
          <w:rtl/>
        </w:rPr>
        <w:t>اد</w:t>
      </w:r>
      <w:r>
        <w:rPr>
          <w:spacing w:val="-1"/>
          <w:w w:val="82"/>
          <w:sz w:val="22"/>
          <w:szCs w:val="22"/>
          <w:rtl/>
        </w:rPr>
        <w:t>ك</w:t>
      </w:r>
      <w:r>
        <w:rPr>
          <w:w w:val="51"/>
          <w:sz w:val="22"/>
          <w:szCs w:val="22"/>
          <w:rtl/>
        </w:rPr>
        <w:t>أ</w:t>
      </w:r>
      <w:r>
        <w:rPr>
          <w:spacing w:val="-1"/>
          <w:w w:val="51"/>
          <w:sz w:val="22"/>
          <w:szCs w:val="22"/>
          <w:rtl/>
        </w:rPr>
        <w:t>ت</w:t>
      </w:r>
      <w:r>
        <w:rPr>
          <w:w w:val="117"/>
          <w:sz w:val="22"/>
          <w:szCs w:val="22"/>
          <w:rtl/>
        </w:rPr>
        <w:t>م</w:t>
      </w:r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  <w:rtl/>
        </w:rPr>
        <w:t>ن</w:t>
      </w:r>
      <w:r>
        <w:rPr>
          <w:w w:val="48"/>
          <w:sz w:val="22"/>
          <w:szCs w:val="22"/>
          <w:rtl/>
        </w:rPr>
        <w:t>كت</w:t>
      </w:r>
      <w:r>
        <w:rPr>
          <w:spacing w:val="-2"/>
          <w:sz w:val="22"/>
          <w:szCs w:val="22"/>
        </w:rPr>
        <w:t xml:space="preserve"> </w:t>
      </w:r>
      <w:r>
        <w:rPr>
          <w:w w:val="64"/>
          <w:sz w:val="22"/>
          <w:szCs w:val="22"/>
          <w:rtl/>
        </w:rPr>
        <w:t>مل</w:t>
      </w:r>
      <w:r>
        <w:rPr>
          <w:spacing w:val="20"/>
          <w:w w:val="64"/>
          <w:sz w:val="22"/>
          <w:szCs w:val="22"/>
        </w:rPr>
        <w:t xml:space="preserve"> </w:t>
      </w:r>
      <w:r>
        <w:rPr>
          <w:sz w:val="22"/>
          <w:szCs w:val="22"/>
          <w:rtl/>
        </w:rPr>
        <w:t xml:space="preserve">اذإ  </w:t>
      </w:r>
      <w:r>
        <w:rPr>
          <w:spacing w:val="2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5</w:t>
      </w:r>
    </w:p>
    <w:p w14:paraId="6BA977F2" w14:textId="77777777" w:rsidR="00101910" w:rsidRDefault="002B4C7B">
      <w:pPr>
        <w:spacing w:line="260" w:lineRule="exact"/>
        <w:ind w:left="1621"/>
        <w:rPr>
          <w:sz w:val="24"/>
          <w:szCs w:val="24"/>
        </w:rPr>
      </w:pPr>
      <w:r>
        <w:rPr>
          <w:sz w:val="22"/>
          <w:szCs w:val="22"/>
        </w:rPr>
        <w:t>.</w:t>
      </w:r>
      <w:r>
        <w:rPr>
          <w:sz w:val="22"/>
          <w:szCs w:val="22"/>
          <w:rtl/>
        </w:rPr>
        <w:t>ر</w:t>
      </w:r>
      <w:r>
        <w:rPr>
          <w:spacing w:val="-2"/>
          <w:sz w:val="22"/>
          <w:szCs w:val="22"/>
          <w:rtl/>
        </w:rPr>
        <w:t>ر</w:t>
      </w:r>
      <w:r>
        <w:rPr>
          <w:w w:val="71"/>
          <w:sz w:val="22"/>
          <w:szCs w:val="22"/>
          <w:rtl/>
        </w:rPr>
        <w:t>ق</w:t>
      </w:r>
      <w:r>
        <w:rPr>
          <w:spacing w:val="-1"/>
          <w:w w:val="71"/>
          <w:sz w:val="22"/>
          <w:szCs w:val="22"/>
          <w:rtl/>
        </w:rPr>
        <w:t>م</w:t>
      </w:r>
      <w:r>
        <w:rPr>
          <w:w w:val="58"/>
          <w:sz w:val="22"/>
          <w:szCs w:val="22"/>
          <w:rtl/>
        </w:rPr>
        <w:t>لا</w:t>
      </w:r>
      <w:r>
        <w:rPr>
          <w:sz w:val="22"/>
          <w:szCs w:val="22"/>
        </w:rPr>
        <w:t xml:space="preserve"> </w:t>
      </w:r>
      <w:r>
        <w:rPr>
          <w:w w:val="60"/>
          <w:sz w:val="22"/>
          <w:szCs w:val="22"/>
          <w:rtl/>
        </w:rPr>
        <w:t>ىف</w:t>
      </w:r>
      <w:r>
        <w:rPr>
          <w:spacing w:val="22"/>
          <w:w w:val="60"/>
          <w:sz w:val="22"/>
          <w:szCs w:val="22"/>
        </w:rPr>
        <w:t xml:space="preserve"> </w:t>
      </w:r>
      <w:r>
        <w:rPr>
          <w:spacing w:val="1"/>
          <w:w w:val="60"/>
          <w:sz w:val="22"/>
          <w:szCs w:val="22"/>
          <w:rtl/>
        </w:rPr>
        <w:t>ب</w:t>
      </w:r>
      <w:r>
        <w:rPr>
          <w:spacing w:val="-2"/>
          <w:w w:val="41"/>
          <w:sz w:val="22"/>
          <w:szCs w:val="22"/>
          <w:rtl/>
        </w:rPr>
        <w:t>ل</w:t>
      </w:r>
      <w:r>
        <w:rPr>
          <w:w w:val="103"/>
          <w:sz w:val="22"/>
          <w:szCs w:val="22"/>
          <w:rtl/>
        </w:rPr>
        <w:t>ا</w:t>
      </w:r>
      <w:r>
        <w:rPr>
          <w:spacing w:val="1"/>
          <w:w w:val="103"/>
          <w:sz w:val="22"/>
          <w:szCs w:val="22"/>
          <w:rtl/>
        </w:rPr>
        <w:t>ط</w:t>
      </w:r>
      <w:r>
        <w:rPr>
          <w:spacing w:val="-2"/>
          <w:w w:val="41"/>
          <w:sz w:val="22"/>
          <w:szCs w:val="22"/>
          <w:rtl/>
        </w:rPr>
        <w:t>ل</w:t>
      </w:r>
      <w:r>
        <w:rPr>
          <w:sz w:val="22"/>
          <w:szCs w:val="22"/>
          <w:rtl/>
        </w:rPr>
        <w:t xml:space="preserve">ا </w:t>
      </w:r>
      <w:r>
        <w:rPr>
          <w:spacing w:val="1"/>
          <w:sz w:val="22"/>
          <w:szCs w:val="22"/>
          <w:rtl/>
        </w:rPr>
        <w:t>ب</w:t>
      </w:r>
      <w:r>
        <w:rPr>
          <w:w w:val="65"/>
          <w:sz w:val="22"/>
          <w:szCs w:val="22"/>
          <w:rtl/>
        </w:rPr>
        <w:t>سر</w:t>
      </w:r>
      <w:r>
        <w:rPr>
          <w:spacing w:val="-1"/>
          <w:w w:val="65"/>
          <w:sz w:val="22"/>
          <w:szCs w:val="22"/>
          <w:rtl/>
        </w:rPr>
        <w:t>ي</w:t>
      </w:r>
      <w:r>
        <w:rPr>
          <w:w w:val="64"/>
          <w:sz w:val="22"/>
          <w:szCs w:val="22"/>
          <w:rtl/>
        </w:rPr>
        <w:t>س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ش</w:t>
      </w:r>
      <w:r>
        <w:rPr>
          <w:w w:val="57"/>
          <w:sz w:val="22"/>
          <w:szCs w:val="22"/>
          <w:rtl/>
        </w:rPr>
        <w:t>غ</w:t>
      </w:r>
      <w:r>
        <w:rPr>
          <w:spacing w:val="-1"/>
          <w:w w:val="57"/>
          <w:sz w:val="22"/>
          <w:szCs w:val="22"/>
          <w:rtl/>
        </w:rPr>
        <w:t>ل</w:t>
      </w:r>
      <w:r>
        <w:rPr>
          <w:sz w:val="22"/>
          <w:szCs w:val="22"/>
          <w:rtl/>
        </w:rPr>
        <w:t xml:space="preserve">ا </w:t>
      </w:r>
      <w:r>
        <w:rPr>
          <w:w w:val="88"/>
          <w:sz w:val="22"/>
          <w:szCs w:val="22"/>
          <w:rtl/>
        </w:rPr>
        <w:t>رار</w:t>
      </w:r>
      <w:r>
        <w:rPr>
          <w:spacing w:val="-3"/>
          <w:w w:val="88"/>
          <w:sz w:val="22"/>
          <w:szCs w:val="22"/>
          <w:rtl/>
        </w:rPr>
        <w:t>ك</w:t>
      </w:r>
      <w:r>
        <w:rPr>
          <w:w w:val="34"/>
          <w:sz w:val="22"/>
          <w:szCs w:val="22"/>
          <w:rtl/>
        </w:rPr>
        <w:t>ت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w w:val="76"/>
          <w:sz w:val="22"/>
          <w:szCs w:val="22"/>
          <w:rtl/>
        </w:rPr>
        <w:t>لاح</w:t>
      </w:r>
      <w:r>
        <w:rPr>
          <w:spacing w:val="-2"/>
          <w:sz w:val="22"/>
          <w:szCs w:val="22"/>
        </w:rPr>
        <w:t xml:space="preserve"> </w:t>
      </w:r>
      <w:r>
        <w:rPr>
          <w:w w:val="60"/>
          <w:sz w:val="22"/>
          <w:szCs w:val="22"/>
          <w:rtl/>
        </w:rPr>
        <w:t>ىف</w:t>
      </w:r>
      <w:r>
        <w:rPr>
          <w:spacing w:val="22"/>
          <w:w w:val="60"/>
          <w:sz w:val="22"/>
          <w:szCs w:val="22"/>
        </w:rPr>
        <w:t xml:space="preserve"> </w:t>
      </w:r>
      <w:r>
        <w:rPr>
          <w:sz w:val="22"/>
          <w:szCs w:val="22"/>
          <w:rtl/>
        </w:rPr>
        <w:t>و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  <w:rtl/>
        </w:rPr>
        <w:t>،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w w:val="73"/>
          <w:sz w:val="22"/>
          <w:szCs w:val="22"/>
          <w:rtl/>
        </w:rPr>
        <w:t>لأس</w:t>
      </w:r>
      <w:r>
        <w:rPr>
          <w:spacing w:val="-3"/>
          <w:w w:val="73"/>
          <w:sz w:val="22"/>
          <w:szCs w:val="22"/>
          <w:rtl/>
        </w:rPr>
        <w:t>م</w:t>
      </w:r>
      <w:r>
        <w:rPr>
          <w:w w:val="58"/>
          <w:sz w:val="22"/>
          <w:szCs w:val="22"/>
          <w:rtl/>
        </w:rPr>
        <w:t>لا</w:t>
      </w:r>
      <w:r>
        <w:rPr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w w:val="97"/>
          <w:sz w:val="22"/>
          <w:szCs w:val="22"/>
          <w:rtl/>
        </w:rPr>
        <w:t>ج</w:t>
      </w:r>
      <w:r>
        <w:rPr>
          <w:spacing w:val="-2"/>
          <w:w w:val="97"/>
          <w:sz w:val="22"/>
          <w:szCs w:val="22"/>
          <w:rtl/>
        </w:rPr>
        <w:t>ر</w:t>
      </w:r>
      <w:r>
        <w:rPr>
          <w:sz w:val="22"/>
          <w:szCs w:val="22"/>
          <w:rtl/>
        </w:rPr>
        <w:t xml:space="preserve">د </w:t>
      </w:r>
      <w:r>
        <w:rPr>
          <w:spacing w:val="1"/>
          <w:sz w:val="22"/>
          <w:szCs w:val="22"/>
          <w:rtl/>
        </w:rPr>
        <w:t>ب</w:t>
      </w:r>
      <w:r>
        <w:rPr>
          <w:w w:val="63"/>
          <w:sz w:val="22"/>
          <w:szCs w:val="22"/>
          <w:rtl/>
        </w:rPr>
        <w:t>لاس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  <w:rtl/>
        </w:rPr>
        <w:t>ب</w:t>
      </w:r>
      <w:r>
        <w:rPr>
          <w:spacing w:val="-2"/>
          <w:w w:val="41"/>
          <w:sz w:val="22"/>
          <w:szCs w:val="22"/>
          <w:rtl/>
        </w:rPr>
        <w:t>ل</w:t>
      </w:r>
      <w:r>
        <w:rPr>
          <w:w w:val="103"/>
          <w:sz w:val="22"/>
          <w:szCs w:val="22"/>
          <w:rtl/>
        </w:rPr>
        <w:t>ا</w:t>
      </w:r>
      <w:r>
        <w:rPr>
          <w:spacing w:val="1"/>
          <w:w w:val="103"/>
          <w:sz w:val="22"/>
          <w:szCs w:val="22"/>
          <w:rtl/>
        </w:rPr>
        <w:t>ط</w:t>
      </w:r>
      <w:r>
        <w:rPr>
          <w:spacing w:val="-2"/>
          <w:w w:val="41"/>
          <w:sz w:val="22"/>
          <w:szCs w:val="22"/>
          <w:rtl/>
        </w:rPr>
        <w:t>ل</w:t>
      </w:r>
      <w:r>
        <w:rPr>
          <w:sz w:val="22"/>
          <w:szCs w:val="22"/>
          <w:rtl/>
        </w:rPr>
        <w:t xml:space="preserve">ا </w:t>
      </w:r>
      <w:r>
        <w:rPr>
          <w:w w:val="72"/>
          <w:sz w:val="22"/>
          <w:szCs w:val="22"/>
          <w:rtl/>
        </w:rPr>
        <w:t>ذخأ</w:t>
      </w:r>
      <w:r>
        <w:rPr>
          <w:spacing w:val="-1"/>
          <w:w w:val="72"/>
          <w:sz w:val="22"/>
          <w:szCs w:val="22"/>
          <w:rtl/>
        </w:rPr>
        <w:t>ي</w:t>
      </w:r>
      <w:r>
        <w:rPr>
          <w:w w:val="72"/>
          <w:sz w:val="22"/>
          <w:szCs w:val="22"/>
          <w:rtl/>
        </w:rPr>
        <w:t>س</w:t>
      </w:r>
      <w:r>
        <w:rPr>
          <w:spacing w:val="20"/>
          <w:w w:val="72"/>
          <w:sz w:val="22"/>
          <w:szCs w:val="22"/>
        </w:rPr>
        <w:t xml:space="preserve"> </w:t>
      </w:r>
      <w:r>
        <w:rPr>
          <w:spacing w:val="1"/>
          <w:w w:val="72"/>
          <w:sz w:val="22"/>
          <w:szCs w:val="22"/>
          <w:rtl/>
        </w:rPr>
        <w:t>ش</w:t>
      </w:r>
      <w:r>
        <w:rPr>
          <w:spacing w:val="-3"/>
          <w:w w:val="72"/>
          <w:sz w:val="22"/>
          <w:szCs w:val="22"/>
          <w:rtl/>
        </w:rPr>
        <w:t>غ</w:t>
      </w:r>
      <w:r>
        <w:rPr>
          <w:w w:val="58"/>
          <w:sz w:val="22"/>
          <w:szCs w:val="22"/>
          <w:rtl/>
        </w:rPr>
        <w:t>لا</w:t>
      </w:r>
      <w:r>
        <w:rPr>
          <w:sz w:val="22"/>
          <w:szCs w:val="22"/>
          <w:rtl/>
        </w:rPr>
        <w:t xml:space="preserve"> ت</w:t>
      </w:r>
      <w:r>
        <w:rPr>
          <w:w w:val="49"/>
          <w:sz w:val="22"/>
          <w:szCs w:val="22"/>
          <w:rtl/>
        </w:rPr>
        <w:t>وبث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133"/>
          <w:sz w:val="22"/>
          <w:szCs w:val="22"/>
          <w:rtl/>
        </w:rPr>
        <w:t>ة</w:t>
      </w:r>
      <w:r>
        <w:rPr>
          <w:spacing w:val="-2"/>
          <w:w w:val="41"/>
          <w:sz w:val="22"/>
          <w:szCs w:val="22"/>
          <w:rtl/>
        </w:rPr>
        <w:t>ل</w:t>
      </w:r>
      <w:r>
        <w:rPr>
          <w:w w:val="99"/>
          <w:sz w:val="22"/>
          <w:szCs w:val="22"/>
          <w:rtl/>
        </w:rPr>
        <w:t>اح</w:t>
      </w:r>
      <w:r>
        <w:rPr>
          <w:sz w:val="22"/>
          <w:szCs w:val="22"/>
        </w:rPr>
        <w:t xml:space="preserve"> </w:t>
      </w:r>
      <w:r>
        <w:rPr>
          <w:w w:val="60"/>
          <w:sz w:val="22"/>
          <w:szCs w:val="22"/>
          <w:rtl/>
        </w:rPr>
        <w:t xml:space="preserve">ىف    </w:t>
      </w:r>
      <w:r>
        <w:rPr>
          <w:spacing w:val="16"/>
          <w:w w:val="60"/>
          <w:sz w:val="22"/>
          <w:szCs w:val="22"/>
        </w:rPr>
        <w:t xml:space="preserve"> 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6</w:t>
      </w:r>
    </w:p>
    <w:sectPr w:rsidR="00101910">
      <w:pgSz w:w="12240" w:h="15840"/>
      <w:pgMar w:top="1940" w:right="1160" w:bottom="280" w:left="1180" w:header="691" w:footer="10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554F9" w14:textId="77777777" w:rsidR="00314378" w:rsidRDefault="00314378">
      <w:r>
        <w:separator/>
      </w:r>
    </w:p>
  </w:endnote>
  <w:endnote w:type="continuationSeparator" w:id="0">
    <w:p w14:paraId="7CB95BC2" w14:textId="77777777" w:rsidR="00314378" w:rsidRDefault="003143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977FD" w14:textId="77777777" w:rsidR="0017211B" w:rsidRDefault="0017211B">
    <w:pPr>
      <w:spacing w:line="200" w:lineRule="exact"/>
    </w:pPr>
    <w:r>
      <w:pict w14:anchorId="6BA9780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52.55pt;margin-top:728.7pt;width:24.35pt;height:14.6pt;z-index:-251658240;mso-position-horizontal-relative:page;mso-position-vertical-relative:page" filled="f" stroked="f">
          <v:textbox inset="0,0,0,0">
            <w:txbxContent>
              <w:p w14:paraId="6BA97804" w14:textId="77777777" w:rsidR="0017211B" w:rsidRDefault="0017211B">
                <w:pPr>
                  <w:spacing w:line="260" w:lineRule="exact"/>
                  <w:ind w:left="20"/>
                  <w:rPr>
                    <w:rFonts w:ascii="Cambria" w:eastAsia="Cambria" w:hAnsi="Cambria" w:cs="Cambria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b/>
                    <w:sz w:val="23"/>
                    <w:szCs w:val="23"/>
                  </w:rPr>
                  <w:t xml:space="preserve">| </w:t>
                </w:r>
                <w:r>
                  <w:rPr>
                    <w:rFonts w:ascii="Cambria" w:eastAsia="Cambria" w:hAnsi="Cambria" w:cs="Cambria"/>
                    <w:spacing w:val="-50"/>
                    <w:sz w:val="24"/>
                    <w:szCs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 w:eastAsia="Cambria" w:hAnsi="Cambria" w:cs="Cambria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mbria" w:eastAsia="Cambria" w:hAnsi="Cambria" w:cs="Cambria"/>
                    <w:noProof/>
                    <w:sz w:val="24"/>
                    <w:szCs w:val="24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BA97801">
        <v:shape id="_x0000_s2049" type="#_x0000_t202" style="position:absolute;margin-left:63.8pt;margin-top:729.8pt;width:279.95pt;height:13.5pt;z-index:-251657216;mso-position-horizontal-relative:page;mso-position-vertical-relative:page" filled="f" stroked="f">
          <v:textbox inset="0,0,0,0">
            <w:txbxContent>
              <w:p w14:paraId="6BA97805" w14:textId="77777777" w:rsidR="0017211B" w:rsidRDefault="0017211B">
                <w:pPr>
                  <w:spacing w:line="240" w:lineRule="exact"/>
                  <w:ind w:left="20" w:right="-35"/>
                  <w:rPr>
                    <w:rFonts w:ascii="Calibri" w:eastAsia="Calibri" w:hAnsi="Calibri" w:cs="Calibri"/>
                    <w:sz w:val="23"/>
                    <w:szCs w:val="23"/>
                  </w:rPr>
                </w:pP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S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o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ft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w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a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>re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>E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n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g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in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ee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>r</w:t>
                </w:r>
                <w:r>
                  <w:rPr>
                    <w:rFonts w:ascii="Calibri" w:eastAsia="Calibri" w:hAnsi="Calibri" w:cs="Calibri"/>
                    <w:b/>
                    <w:spacing w:val="-2"/>
                    <w:position w:val="1"/>
                    <w:sz w:val="23"/>
                    <w:szCs w:val="23"/>
                  </w:rPr>
                  <w:t>i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n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>g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>–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spacing w:val="-2"/>
                    <w:position w:val="1"/>
                    <w:sz w:val="23"/>
                    <w:szCs w:val="23"/>
                  </w:rPr>
                  <w:t>2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02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>0 –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S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o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ft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w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a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>re</w:t>
                </w:r>
                <w:r>
                  <w:rPr>
                    <w:rFonts w:ascii="Calibri" w:eastAsia="Calibri" w:hAnsi="Calibri" w:cs="Calibri"/>
                    <w:b/>
                    <w:spacing w:val="-3"/>
                    <w:position w:val="1"/>
                    <w:sz w:val="23"/>
                    <w:szCs w:val="23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D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es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i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g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 xml:space="preserve">n 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D</w:t>
                </w:r>
                <w:r>
                  <w:rPr>
                    <w:rFonts w:ascii="Calibri" w:eastAsia="Calibri" w:hAnsi="Calibri" w:cs="Calibri"/>
                    <w:b/>
                    <w:spacing w:val="-2"/>
                    <w:position w:val="1"/>
                    <w:sz w:val="23"/>
                    <w:szCs w:val="23"/>
                  </w:rPr>
                  <w:t>o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>cum</w:t>
                </w:r>
                <w:r>
                  <w:rPr>
                    <w:rFonts w:ascii="Calibri" w:eastAsia="Calibri" w:hAnsi="Calibri" w:cs="Calibri"/>
                    <w:b/>
                    <w:spacing w:val="-1"/>
                    <w:position w:val="1"/>
                    <w:sz w:val="23"/>
                    <w:szCs w:val="23"/>
                  </w:rPr>
                  <w:t>e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3"/>
                    <w:szCs w:val="23"/>
                  </w:rPr>
                  <w:t>n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3"/>
                    <w:szCs w:val="23"/>
                  </w:rPr>
                  <w:t>t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EA519C" w14:textId="77777777" w:rsidR="00314378" w:rsidRDefault="00314378">
      <w:r>
        <w:separator/>
      </w:r>
    </w:p>
  </w:footnote>
  <w:footnote w:type="continuationSeparator" w:id="0">
    <w:p w14:paraId="613D085D" w14:textId="77777777" w:rsidR="00314378" w:rsidRDefault="003143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977FC" w14:textId="77777777" w:rsidR="0017211B" w:rsidRDefault="0017211B">
    <w:pPr>
      <w:spacing w:line="200" w:lineRule="exact"/>
    </w:pPr>
    <w:r>
      <w:pict w14:anchorId="6BA977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446.05pt;margin-top:34.55pt;width:102.85pt;height:70.45pt;z-index:-251660288;mso-position-horizontal-relative:page;mso-position-vertical-relative:page">
          <v:imagedata r:id="rId1" o:title=""/>
          <w10:wrap anchorx="page" anchory="page"/>
        </v:shape>
      </w:pict>
    </w:r>
    <w:r>
      <w:pict w14:anchorId="6BA977FF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3.8pt;margin-top:45.9pt;width:209.95pt;height:45.6pt;z-index:-251659264;mso-position-horizontal-relative:page;mso-position-vertical-relative:page" filled="f" stroked="f">
          <v:textbox inset="0,0,0,0">
            <w:txbxContent>
              <w:p w14:paraId="6BA97802" w14:textId="77777777" w:rsidR="0017211B" w:rsidRDefault="0017211B">
                <w:pPr>
                  <w:spacing w:line="420" w:lineRule="exact"/>
                  <w:ind w:left="20"/>
                  <w:rPr>
                    <w:rFonts w:ascii="Cambria" w:eastAsia="Cambria" w:hAnsi="Cambria" w:cs="Cambria"/>
                    <w:sz w:val="40"/>
                    <w:szCs w:val="40"/>
                  </w:rPr>
                </w:pPr>
                <w:r>
                  <w:rPr>
                    <w:rFonts w:ascii="Cambria" w:eastAsia="Cambria" w:hAnsi="Cambria" w:cs="Cambria"/>
                    <w:color w:val="404040"/>
                    <w:sz w:val="40"/>
                    <w:szCs w:val="40"/>
                  </w:rPr>
                  <w:t>Pha</w:t>
                </w:r>
                <w:r>
                  <w:rPr>
                    <w:rFonts w:ascii="Cambria" w:eastAsia="Cambria" w:hAnsi="Cambria" w:cs="Cambria"/>
                    <w:color w:val="404040"/>
                    <w:spacing w:val="1"/>
                    <w:sz w:val="40"/>
                    <w:szCs w:val="40"/>
                  </w:rPr>
                  <w:t>s</w:t>
                </w:r>
                <w:r>
                  <w:rPr>
                    <w:rFonts w:ascii="Cambria" w:eastAsia="Cambria" w:hAnsi="Cambria" w:cs="Cambria"/>
                    <w:color w:val="404040"/>
                    <w:sz w:val="40"/>
                    <w:szCs w:val="40"/>
                  </w:rPr>
                  <w:t>e 2</w:t>
                </w:r>
              </w:p>
              <w:p w14:paraId="6BA97803" w14:textId="50CD51A4" w:rsidR="0017211B" w:rsidRDefault="0017211B">
                <w:pPr>
                  <w:spacing w:before="2"/>
                  <w:ind w:left="20" w:right="-60"/>
                  <w:rPr>
                    <w:rFonts w:ascii="Cambria" w:eastAsia="Cambria" w:hAnsi="Cambria" w:cs="Cambria"/>
                    <w:sz w:val="40"/>
                    <w:szCs w:val="40"/>
                  </w:rPr>
                </w:pPr>
                <w:r>
                  <w:rPr>
                    <w:rFonts w:ascii="Cambria" w:eastAsia="Cambria" w:hAnsi="Cambria" w:cs="Cambria"/>
                    <w:color w:val="404040"/>
                    <w:sz w:val="40"/>
                    <w:szCs w:val="40"/>
                  </w:rPr>
                  <w:t>Proj</w:t>
                </w:r>
                <w:r>
                  <w:rPr>
                    <w:rFonts w:ascii="Cambria" w:eastAsia="Cambria" w:hAnsi="Cambria" w:cs="Cambria"/>
                    <w:color w:val="404040"/>
                    <w:spacing w:val="-1"/>
                    <w:sz w:val="40"/>
                    <w:szCs w:val="40"/>
                  </w:rPr>
                  <w:t>e</w:t>
                </w:r>
                <w:r>
                  <w:rPr>
                    <w:rFonts w:ascii="Cambria" w:eastAsia="Cambria" w:hAnsi="Cambria" w:cs="Cambria"/>
                    <w:color w:val="404040"/>
                    <w:sz w:val="40"/>
                    <w:szCs w:val="40"/>
                  </w:rPr>
                  <w:t>c</w:t>
                </w:r>
                <w:r>
                  <w:rPr>
                    <w:rFonts w:ascii="Cambria" w:eastAsia="Cambria" w:hAnsi="Cambria" w:cs="Cambria"/>
                    <w:color w:val="404040"/>
                    <w:spacing w:val="1"/>
                    <w:sz w:val="40"/>
                    <w:szCs w:val="40"/>
                  </w:rPr>
                  <w:t>t</w:t>
                </w:r>
                <w:r>
                  <w:rPr>
                    <w:rFonts w:ascii="Cambria" w:eastAsia="Cambria" w:hAnsi="Cambria" w:cs="Cambria"/>
                    <w:color w:val="404040"/>
                    <w:sz w:val="40"/>
                    <w:szCs w:val="40"/>
                  </w:rPr>
                  <w:t>:</w:t>
                </w:r>
                <w:r>
                  <w:rPr>
                    <w:rFonts w:ascii="Cambria" w:eastAsia="Cambria" w:hAnsi="Cambria" w:cs="Cambria"/>
                    <w:color w:val="404040"/>
                    <w:spacing w:val="-2"/>
                    <w:sz w:val="40"/>
                    <w:szCs w:val="40"/>
                  </w:rPr>
                  <w:t xml:space="preserve"> </w:t>
                </w:r>
                <w:r>
                  <w:rPr>
                    <w:rFonts w:ascii="Cambria" w:eastAsia="Cambria" w:hAnsi="Cambria" w:cs="Cambria"/>
                    <w:color w:val="404040"/>
                    <w:spacing w:val="1"/>
                    <w:sz w:val="40"/>
                    <w:szCs w:val="40"/>
                  </w:rPr>
                  <w:t>Eventtus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4537CD"/>
    <w:multiLevelType w:val="multilevel"/>
    <w:tmpl w:val="082AA1E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910"/>
    <w:rsid w:val="000B3DFB"/>
    <w:rsid w:val="000F0AF7"/>
    <w:rsid w:val="00101910"/>
    <w:rsid w:val="00107C0D"/>
    <w:rsid w:val="00112B4F"/>
    <w:rsid w:val="0017211B"/>
    <w:rsid w:val="001958CA"/>
    <w:rsid w:val="001B5370"/>
    <w:rsid w:val="001D444F"/>
    <w:rsid w:val="0021557D"/>
    <w:rsid w:val="002B4C7B"/>
    <w:rsid w:val="00314378"/>
    <w:rsid w:val="00372633"/>
    <w:rsid w:val="003F0891"/>
    <w:rsid w:val="007F5CC2"/>
    <w:rsid w:val="008546A8"/>
    <w:rsid w:val="00B3193C"/>
    <w:rsid w:val="00BD726E"/>
    <w:rsid w:val="00C32AC1"/>
    <w:rsid w:val="00C560B9"/>
    <w:rsid w:val="00CD122C"/>
    <w:rsid w:val="00D932ED"/>
    <w:rsid w:val="00DC67F4"/>
    <w:rsid w:val="00E670B3"/>
    <w:rsid w:val="00ED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BA976FD"/>
  <w15:docId w15:val="{08285D98-07AC-4335-BE7A-67911774B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B4C7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4C7B"/>
  </w:style>
  <w:style w:type="paragraph" w:styleId="Footer">
    <w:name w:val="footer"/>
    <w:basedOn w:val="Normal"/>
    <w:link w:val="FooterChar"/>
    <w:uiPriority w:val="99"/>
    <w:unhideWhenUsed/>
    <w:rsid w:val="002B4C7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4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hyperlink" Target="http://infragistics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app.moqup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1CA4C-B994-4253-9628-02B6B84CF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10</Pages>
  <Words>1182</Words>
  <Characters>6741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Rowan Alaa</cp:lastModifiedBy>
  <cp:revision>9</cp:revision>
  <dcterms:created xsi:type="dcterms:W3CDTF">2020-12-24T17:19:00Z</dcterms:created>
  <dcterms:modified xsi:type="dcterms:W3CDTF">2020-12-26T18:10:00Z</dcterms:modified>
</cp:coreProperties>
</file>